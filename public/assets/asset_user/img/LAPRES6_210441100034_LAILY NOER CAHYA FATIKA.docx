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0F3E20E0" w:rsidR="00EF5CAB" w:rsidRDefault="00225DFF">
      <w:pPr>
        <w:spacing w:after="0" w:line="360" w:lineRule="auto"/>
        <w:jc w:val="center"/>
        <w:rPr>
          <w:rFonts w:cs="Times New Roman"/>
          <w:b/>
          <w:szCs w:val="24"/>
        </w:rPr>
      </w:pPr>
      <w:r>
        <w:rPr>
          <w:rFonts w:cs="Times New Roman"/>
          <w:b/>
          <w:szCs w:val="24"/>
        </w:rPr>
        <w:t>LAPORAN RESMI</w:t>
      </w:r>
    </w:p>
    <w:p w14:paraId="58127677" w14:textId="00983BBC" w:rsidR="00EF5CAB" w:rsidRPr="001A7FE0" w:rsidRDefault="00225DFF">
      <w:pPr>
        <w:spacing w:after="0" w:line="360" w:lineRule="auto"/>
        <w:jc w:val="center"/>
        <w:rPr>
          <w:rFonts w:cs="Times New Roman"/>
          <w:b/>
          <w:szCs w:val="24"/>
          <w:lang w:val="en-US"/>
        </w:rPr>
      </w:pPr>
      <w:r>
        <w:rPr>
          <w:rFonts w:cs="Times New Roman"/>
          <w:b/>
          <w:szCs w:val="24"/>
        </w:rPr>
        <w:t xml:space="preserve">MODUL </w:t>
      </w:r>
      <w:r w:rsidR="001A7FE0">
        <w:rPr>
          <w:rFonts w:cs="Times New Roman"/>
          <w:b/>
          <w:szCs w:val="24"/>
          <w:lang w:val="en-US"/>
        </w:rPr>
        <w:t>V</w:t>
      </w:r>
      <w:r w:rsidR="00231965">
        <w:rPr>
          <w:rFonts w:cs="Times New Roman"/>
          <w:b/>
          <w:szCs w:val="24"/>
          <w:lang w:val="en-US"/>
        </w:rPr>
        <w:t>I</w:t>
      </w:r>
    </w:p>
    <w:p w14:paraId="57578E31" w14:textId="4A9FEADA" w:rsidR="00EF5CAB" w:rsidRPr="00AA37B1" w:rsidRDefault="00AA37B1">
      <w:pPr>
        <w:widowControl w:val="0"/>
        <w:autoSpaceDE w:val="0"/>
        <w:autoSpaceDN w:val="0"/>
        <w:adjustRightInd w:val="0"/>
        <w:spacing w:line="360" w:lineRule="auto"/>
        <w:ind w:left="2143" w:right="-20" w:hanging="2143"/>
        <w:jc w:val="center"/>
        <w:rPr>
          <w:rFonts w:cs="Times New Roman"/>
          <w:b/>
          <w:bCs/>
          <w:w w:val="102"/>
          <w:szCs w:val="24"/>
          <w:lang w:val="en-US"/>
        </w:rPr>
      </w:pPr>
      <w:r>
        <w:rPr>
          <w:rFonts w:cs="Times New Roman"/>
          <w:b/>
          <w:bCs/>
          <w:w w:val="102"/>
          <w:szCs w:val="24"/>
          <w:lang w:val="en-US"/>
        </w:rPr>
        <w:t>(</w:t>
      </w:r>
      <w:r w:rsidR="00231965">
        <w:rPr>
          <w:rFonts w:cs="Times New Roman"/>
          <w:b/>
          <w:bCs/>
          <w:w w:val="102"/>
          <w:szCs w:val="24"/>
          <w:lang w:val="en-US"/>
        </w:rPr>
        <w:t>BOTTOM NAVIGATION</w:t>
      </w:r>
      <w:r>
        <w:rPr>
          <w:rFonts w:cs="Times New Roman"/>
          <w:b/>
          <w:bCs/>
          <w:w w:val="102"/>
          <w:szCs w:val="24"/>
          <w:lang w:val="en-US"/>
        </w:rPr>
        <w:t>)</w:t>
      </w:r>
    </w:p>
    <w:p w14:paraId="79FC1610" w14:textId="04B13CC9" w:rsidR="006A74EB" w:rsidRPr="00C44E6B" w:rsidRDefault="00890CA6">
      <w:pPr>
        <w:spacing w:line="360" w:lineRule="auto"/>
        <w:jc w:val="center"/>
        <w:rPr>
          <w:rFonts w:cs="Times New Roman"/>
          <w:b/>
          <w:szCs w:val="24"/>
          <w:lang w:val="en-GB"/>
        </w:rPr>
      </w:pPr>
      <w:r>
        <w:rPr>
          <w:rFonts w:cs="Times New Roman"/>
          <w:b/>
          <w:szCs w:val="24"/>
          <w:lang w:val="en-US"/>
        </w:rPr>
        <w:t>PEMROGRAMAN</w:t>
      </w:r>
      <w:r w:rsidR="003A08FD">
        <w:rPr>
          <w:rFonts w:cs="Times New Roman"/>
          <w:b/>
          <w:szCs w:val="24"/>
        </w:rPr>
        <w:t xml:space="preserve"> </w:t>
      </w:r>
      <w:r w:rsidR="00C44E6B">
        <w:rPr>
          <w:rFonts w:cs="Times New Roman"/>
          <w:b/>
          <w:szCs w:val="24"/>
          <w:lang w:val="en-GB"/>
        </w:rPr>
        <w:t>BERGERAK</w:t>
      </w:r>
    </w:p>
    <w:p w14:paraId="1D46CE5E" w14:textId="47B15AFA" w:rsidR="00EF5CAB" w:rsidRDefault="00C37B73">
      <w:pPr>
        <w:spacing w:line="360" w:lineRule="auto"/>
        <w:jc w:val="center"/>
        <w:rPr>
          <w:rFonts w:cs="Times New Roman"/>
          <w:color w:val="FF0000"/>
          <w:szCs w:val="24"/>
        </w:rPr>
      </w:pPr>
      <w:r w:rsidRPr="00B8093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2509381" cy="2587450"/>
                    </a:xfrm>
                    <a:prstGeom prst="rect">
                      <a:avLst/>
                    </a:prstGeom>
                  </pic:spPr>
                </pic:pic>
              </a:graphicData>
            </a:graphic>
          </wp:inline>
        </w:drawing>
      </w:r>
    </w:p>
    <w:p w14:paraId="4067BFFE" w14:textId="1F29230B" w:rsidR="00EF5CAB" w:rsidRDefault="00506A49">
      <w:pPr>
        <w:suppressAutoHyphens/>
        <w:spacing w:after="0" w:line="360" w:lineRule="auto"/>
        <w:jc w:val="both"/>
        <w:rPr>
          <w:rFonts w:eastAsia="Times New Roman" w:cs="Times New Roman"/>
          <w:b/>
          <w:color w:val="262626"/>
          <w:szCs w:val="24"/>
          <w:lang w:eastAsia="ar-SA"/>
        </w:rPr>
      </w:pPr>
      <w:r>
        <w:rPr>
          <w:noProof/>
        </w:rPr>
        <mc:AlternateContent>
          <mc:Choice Requires="wps">
            <w:drawing>
              <wp:anchor distT="0" distB="0" distL="0" distR="0" simplePos="0" relativeHeight="3" behindDoc="0" locked="0" layoutInCell="1" allowOverlap="1" wp14:anchorId="29625775" wp14:editId="54ECE564">
                <wp:simplePos x="0" y="0"/>
                <wp:positionH relativeFrom="margin">
                  <wp:posOffset>134620</wp:posOffset>
                </wp:positionH>
                <wp:positionV relativeFrom="paragraph">
                  <wp:posOffset>38735</wp:posOffset>
                </wp:positionV>
                <wp:extent cx="4933315" cy="1097280"/>
                <wp:effectExtent l="0" t="0" r="635" b="762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315"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10D53F73"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9F1115">
                              <w:rPr>
                                <w:b/>
                                <w:color w:val="262626"/>
                                <w:lang w:val="en-US"/>
                              </w:rPr>
                              <w:t>LAILY NOER CAHYA FATIKA</w:t>
                            </w:r>
                          </w:p>
                          <w:p w14:paraId="3327481D" w14:textId="4BA0DAFE"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9F1115">
                              <w:rPr>
                                <w:b/>
                                <w:color w:val="262626"/>
                                <w:lang w:val="en-US"/>
                              </w:rPr>
                              <w:t>210441100034</w:t>
                            </w:r>
                          </w:p>
                          <w:p w14:paraId="05064A1E" w14:textId="2B6D4B95" w:rsidR="000A4BD2" w:rsidRPr="009F1115" w:rsidRDefault="000A4BD2" w:rsidP="000A4BD2">
                            <w:pPr>
                              <w:tabs>
                                <w:tab w:val="left" w:pos="2127"/>
                              </w:tabs>
                              <w:spacing w:after="0"/>
                              <w:rPr>
                                <w:b/>
                                <w:color w:val="262626"/>
                                <w:lang w:val="en-US"/>
                              </w:rPr>
                            </w:pPr>
                            <w:r>
                              <w:rPr>
                                <w:b/>
                                <w:color w:val="262626"/>
                              </w:rPr>
                              <w:t>DOSEN</w:t>
                            </w:r>
                            <w:r>
                              <w:rPr>
                                <w:b/>
                                <w:color w:val="262626"/>
                              </w:rPr>
                              <w:tab/>
                              <w:t xml:space="preserve">:  </w:t>
                            </w:r>
                            <w:r w:rsidR="009F1115">
                              <w:rPr>
                                <w:b/>
                                <w:color w:val="262626"/>
                                <w:lang w:val="en-US"/>
                              </w:rPr>
                              <w:t>ACHMAD DAFID, S.T., M.T</w:t>
                            </w:r>
                          </w:p>
                          <w:p w14:paraId="5D56229C" w14:textId="75C4C7C2"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9F1115">
                              <w:rPr>
                                <w:b/>
                                <w:color w:val="262626"/>
                                <w:szCs w:val="24"/>
                                <w:lang w:val="en-US"/>
                              </w:rPr>
                              <w:t>FARHAN REYNALDI VALERIAN</w:t>
                            </w:r>
                          </w:p>
                          <w:p w14:paraId="4C7A9FF9" w14:textId="34350D20" w:rsidR="000A4BD2" w:rsidRDefault="000A4BD2" w:rsidP="000A4BD2">
                            <w:pPr>
                              <w:tabs>
                                <w:tab w:val="left" w:pos="2127"/>
                              </w:tabs>
                              <w:spacing w:after="0"/>
                              <w:rPr>
                                <w:b/>
                                <w:color w:val="262626"/>
                              </w:rPr>
                            </w:pPr>
                            <w:r>
                              <w:rPr>
                                <w:b/>
                                <w:color w:val="262626"/>
                              </w:rPr>
                              <w:t>TGL PRAKTIKUM</w:t>
                            </w:r>
                            <w:r>
                              <w:rPr>
                                <w:b/>
                                <w:color w:val="262626"/>
                              </w:rPr>
                              <w:tab/>
                              <w:t xml:space="preserve">:  </w:t>
                            </w:r>
                            <w:r w:rsidR="008821ED">
                              <w:rPr>
                                <w:b/>
                                <w:color w:val="262626"/>
                                <w:lang w:val="en-US"/>
                              </w:rPr>
                              <w:t xml:space="preserve"> </w:t>
                            </w:r>
                            <w:r w:rsidR="007C483D">
                              <w:rPr>
                                <w:b/>
                                <w:color w:val="262626"/>
                                <w:lang w:val="en-US"/>
                              </w:rPr>
                              <w:t>26</w:t>
                            </w:r>
                            <w:r w:rsidR="0024582A">
                              <w:rPr>
                                <w:b/>
                                <w:color w:val="262626"/>
                                <w:lang w:val="en-US"/>
                              </w:rPr>
                              <w:t xml:space="preserve"> </w:t>
                            </w:r>
                            <w:r w:rsidR="007C483D">
                              <w:rPr>
                                <w:b/>
                                <w:color w:val="262626"/>
                                <w:lang w:val="en-US"/>
                              </w:rPr>
                              <w:t>Mei</w:t>
                            </w:r>
                            <w:r w:rsidR="0024582A">
                              <w:rPr>
                                <w:b/>
                                <w:color w:val="262626"/>
                                <w:lang w:val="en-US"/>
                              </w:rPr>
                              <w:t xml:space="preserve"> </w:t>
                            </w:r>
                            <w:r w:rsidR="00890CA6">
                              <w:rPr>
                                <w:b/>
                                <w:color w:val="262626"/>
                                <w:szCs w:val="24"/>
                                <w:lang w:val="en-US"/>
                              </w:rPr>
                              <w:t>202</w:t>
                            </w:r>
                            <w:r w:rsidR="00E03A15">
                              <w:rPr>
                                <w:b/>
                                <w:color w:val="262626"/>
                                <w:szCs w:val="24"/>
                                <w:lang w:val="en-US"/>
                              </w:rPr>
                              <w:t>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625775" id="Rectangle 6" o:spid="_x0000_s1026" style="position:absolute;left:0;text-align:left;margin-left:10.6pt;margin-top:3.05pt;width:388.45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">
                <v:path arrowok="t"/>
                <v:textbox>
                  <w:txbxContent>
                    <w:p w14:paraId="2A52522D" w14:textId="10D53F73"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9F1115">
                        <w:rPr>
                          <w:b/>
                          <w:color w:val="262626"/>
                          <w:lang w:val="en-US"/>
                        </w:rPr>
                        <w:t>LAILY NOER CAHYA FATIKA</w:t>
                      </w:r>
                    </w:p>
                    <w:p w14:paraId="3327481D" w14:textId="4BA0DAFE"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9F1115">
                        <w:rPr>
                          <w:b/>
                          <w:color w:val="262626"/>
                          <w:lang w:val="en-US"/>
                        </w:rPr>
                        <w:t>210441100034</w:t>
                      </w:r>
                    </w:p>
                    <w:p w14:paraId="05064A1E" w14:textId="2B6D4B95" w:rsidR="000A4BD2" w:rsidRPr="009F1115" w:rsidRDefault="000A4BD2" w:rsidP="000A4BD2">
                      <w:pPr>
                        <w:tabs>
                          <w:tab w:val="left" w:pos="2127"/>
                        </w:tabs>
                        <w:spacing w:after="0"/>
                        <w:rPr>
                          <w:b/>
                          <w:color w:val="262626"/>
                          <w:lang w:val="en-US"/>
                        </w:rPr>
                      </w:pPr>
                      <w:r>
                        <w:rPr>
                          <w:b/>
                          <w:color w:val="262626"/>
                        </w:rPr>
                        <w:t>DOSEN</w:t>
                      </w:r>
                      <w:r>
                        <w:rPr>
                          <w:b/>
                          <w:color w:val="262626"/>
                        </w:rPr>
                        <w:tab/>
                        <w:t xml:space="preserve">:  </w:t>
                      </w:r>
                      <w:r w:rsidR="009F1115">
                        <w:rPr>
                          <w:b/>
                          <w:color w:val="262626"/>
                          <w:lang w:val="en-US"/>
                        </w:rPr>
                        <w:t>ACHMAD DAFID, S.T., M.T</w:t>
                      </w:r>
                    </w:p>
                    <w:p w14:paraId="5D56229C" w14:textId="75C4C7C2"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9F1115">
                        <w:rPr>
                          <w:b/>
                          <w:color w:val="262626"/>
                          <w:szCs w:val="24"/>
                          <w:lang w:val="en-US"/>
                        </w:rPr>
                        <w:t>FARHAN REYNALDI VALERIAN</w:t>
                      </w:r>
                    </w:p>
                    <w:p w14:paraId="4C7A9FF9" w14:textId="34350D20" w:rsidR="000A4BD2" w:rsidRDefault="000A4BD2" w:rsidP="000A4BD2">
                      <w:pPr>
                        <w:tabs>
                          <w:tab w:val="left" w:pos="2127"/>
                        </w:tabs>
                        <w:spacing w:after="0"/>
                        <w:rPr>
                          <w:b/>
                          <w:color w:val="262626"/>
                        </w:rPr>
                      </w:pPr>
                      <w:r>
                        <w:rPr>
                          <w:b/>
                          <w:color w:val="262626"/>
                        </w:rPr>
                        <w:t>TGL PRAKTIKUM</w:t>
                      </w:r>
                      <w:r>
                        <w:rPr>
                          <w:b/>
                          <w:color w:val="262626"/>
                        </w:rPr>
                        <w:tab/>
                        <w:t xml:space="preserve">:  </w:t>
                      </w:r>
                      <w:r w:rsidR="008821ED">
                        <w:rPr>
                          <w:b/>
                          <w:color w:val="262626"/>
                          <w:lang w:val="en-US"/>
                        </w:rPr>
                        <w:t xml:space="preserve"> </w:t>
                      </w:r>
                      <w:r w:rsidR="007C483D">
                        <w:rPr>
                          <w:b/>
                          <w:color w:val="262626"/>
                          <w:lang w:val="en-US"/>
                        </w:rPr>
                        <w:t>26</w:t>
                      </w:r>
                      <w:r w:rsidR="0024582A">
                        <w:rPr>
                          <w:b/>
                          <w:color w:val="262626"/>
                          <w:lang w:val="en-US"/>
                        </w:rPr>
                        <w:t xml:space="preserve"> </w:t>
                      </w:r>
                      <w:r w:rsidR="007C483D">
                        <w:rPr>
                          <w:b/>
                          <w:color w:val="262626"/>
                          <w:lang w:val="en-US"/>
                        </w:rPr>
                        <w:t>Mei</w:t>
                      </w:r>
                      <w:r w:rsidR="0024582A">
                        <w:rPr>
                          <w:b/>
                          <w:color w:val="262626"/>
                          <w:lang w:val="en-US"/>
                        </w:rPr>
                        <w:t xml:space="preserve"> </w:t>
                      </w:r>
                      <w:r w:rsidR="00890CA6">
                        <w:rPr>
                          <w:b/>
                          <w:color w:val="262626"/>
                          <w:szCs w:val="24"/>
                          <w:lang w:val="en-US"/>
                        </w:rPr>
                        <w:t>202</w:t>
                      </w:r>
                      <w:r w:rsidR="00E03A15">
                        <w:rPr>
                          <w:b/>
                          <w:color w:val="262626"/>
                          <w:szCs w:val="24"/>
                          <w:lang w:val="en-US"/>
                        </w:rPr>
                        <w:t>3</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926FBA" w14:textId="00D5B2C2" w:rsidR="00EF5CAB" w:rsidRDefault="00506A49">
      <w:pPr>
        <w:tabs>
          <w:tab w:val="left" w:pos="8370"/>
        </w:tabs>
        <w:suppressAutoHyphens/>
        <w:spacing w:after="0" w:line="360" w:lineRule="auto"/>
        <w:jc w:val="right"/>
        <w:rPr>
          <w:rFonts w:eastAsia="Times New Roman" w:cs="Times New Roman"/>
          <w:b/>
          <w:color w:val="262626"/>
          <w:szCs w:val="24"/>
          <w:lang w:eastAsia="ar-SA"/>
        </w:rPr>
      </w:pPr>
      <w:r>
        <w:rPr>
          <w:noProof/>
        </w:rPr>
        <mc:AlternateContent>
          <mc:Choice Requires="wps">
            <w:drawing>
              <wp:anchor distT="0" distB="0" distL="0" distR="0" simplePos="0" relativeHeight="4" behindDoc="0" locked="0" layoutInCell="1" allowOverlap="1" wp14:anchorId="4D00FB91" wp14:editId="5B87B91F">
                <wp:simplePos x="0" y="0"/>
                <wp:positionH relativeFrom="column">
                  <wp:posOffset>1023620</wp:posOffset>
                </wp:positionH>
                <wp:positionV relativeFrom="paragraph">
                  <wp:posOffset>231775</wp:posOffset>
                </wp:positionV>
                <wp:extent cx="2903855" cy="1440815"/>
                <wp:effectExtent l="0" t="0" r="0" b="698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0F3FF260"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A96511">
                              <w:rPr>
                                <w:b/>
                                <w:color w:val="262626"/>
                                <w:szCs w:val="24"/>
                                <w:lang w:val="en-US"/>
                              </w:rPr>
                              <w:t xml:space="preserve"> </w:t>
                            </w:r>
                            <w:r w:rsidR="00A90868">
                              <w:rPr>
                                <w:b/>
                                <w:color w:val="262626"/>
                                <w:szCs w:val="24"/>
                                <w:lang w:val="en-US"/>
                              </w:rPr>
                              <w:t>30</w:t>
                            </w:r>
                            <w:r w:rsidR="0024582A">
                              <w:rPr>
                                <w:b/>
                                <w:color w:val="262626"/>
                                <w:szCs w:val="24"/>
                                <w:lang w:val="en-US"/>
                              </w:rPr>
                              <w:t xml:space="preserve"> Mei</w:t>
                            </w:r>
                            <w:r w:rsidR="00A96511">
                              <w:rPr>
                                <w:b/>
                                <w:color w:val="262626"/>
                                <w:szCs w:val="24"/>
                                <w:lang w:val="en-US"/>
                              </w:rPr>
                              <w:t xml:space="preserve"> </w:t>
                            </w:r>
                            <w:r w:rsidR="00890CA6">
                              <w:rPr>
                                <w:b/>
                                <w:color w:val="262626"/>
                                <w:szCs w:val="24"/>
                                <w:lang w:val="en-US"/>
                              </w:rPr>
                              <w:t>202</w:t>
                            </w:r>
                            <w:r w:rsidR="00E03A1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16332577" w14:textId="77777777" w:rsidR="009F1115" w:rsidRDefault="009F1115" w:rsidP="000A4BD2">
                            <w:pPr>
                              <w:tabs>
                                <w:tab w:val="left" w:pos="2127"/>
                              </w:tabs>
                              <w:spacing w:after="0"/>
                              <w:jc w:val="center"/>
                              <w:rPr>
                                <w:b/>
                                <w:color w:val="262626"/>
                                <w:szCs w:val="24"/>
                              </w:rPr>
                            </w:pPr>
                            <w:r w:rsidRPr="009F1115">
                              <w:rPr>
                                <w:b/>
                                <w:color w:val="262626"/>
                                <w:szCs w:val="24"/>
                                <w:u w:val="single"/>
                                <w:lang w:val="en-US"/>
                              </w:rPr>
                              <w:t>FARHAN REYNALDI VALERIAN</w:t>
                            </w:r>
                            <w:r w:rsidR="000A4BD2">
                              <w:rPr>
                                <w:b/>
                                <w:color w:val="262626"/>
                                <w:szCs w:val="24"/>
                              </w:rPr>
                              <w:t xml:space="preserve"> </w:t>
                            </w:r>
                          </w:p>
                          <w:p w14:paraId="184C35F3" w14:textId="30A944E3" w:rsidR="000A4BD2" w:rsidRPr="00E80BB4" w:rsidRDefault="009F1115" w:rsidP="000A4BD2">
                            <w:pPr>
                              <w:tabs>
                                <w:tab w:val="left" w:pos="2127"/>
                              </w:tabs>
                              <w:spacing w:after="0"/>
                              <w:jc w:val="center"/>
                              <w:rPr>
                                <w:b/>
                                <w:color w:val="262626"/>
                                <w:szCs w:val="24"/>
                                <w:lang w:val="en-US"/>
                              </w:rPr>
                            </w:pPr>
                            <w:r>
                              <w:rPr>
                                <w:b/>
                                <w:color w:val="262626"/>
                                <w:szCs w:val="24"/>
                                <w:lang w:val="en-US"/>
                              </w:rPr>
                              <w:t>190441100114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00FB91" id="Rectangle 5" o:spid="_x0000_s1027" style="position:absolute;left:0;text-align:left;margin-left:80.6pt;margin-top:18.25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">
                <v:path arrowok="t"/>
                <v:textbox>
                  <w:txbxContent>
                    <w:p w14:paraId="3AD7EFBC" w14:textId="0F3FF260"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A96511">
                        <w:rPr>
                          <w:b/>
                          <w:color w:val="262626"/>
                          <w:szCs w:val="24"/>
                          <w:lang w:val="en-US"/>
                        </w:rPr>
                        <w:t xml:space="preserve"> </w:t>
                      </w:r>
                      <w:r w:rsidR="00A90868">
                        <w:rPr>
                          <w:b/>
                          <w:color w:val="262626"/>
                          <w:szCs w:val="24"/>
                          <w:lang w:val="en-US"/>
                        </w:rPr>
                        <w:t>30</w:t>
                      </w:r>
                      <w:r w:rsidR="0024582A">
                        <w:rPr>
                          <w:b/>
                          <w:color w:val="262626"/>
                          <w:szCs w:val="24"/>
                          <w:lang w:val="en-US"/>
                        </w:rPr>
                        <w:t xml:space="preserve"> Mei</w:t>
                      </w:r>
                      <w:r w:rsidR="00A96511">
                        <w:rPr>
                          <w:b/>
                          <w:color w:val="262626"/>
                          <w:szCs w:val="24"/>
                          <w:lang w:val="en-US"/>
                        </w:rPr>
                        <w:t xml:space="preserve"> </w:t>
                      </w:r>
                      <w:r w:rsidR="00890CA6">
                        <w:rPr>
                          <w:b/>
                          <w:color w:val="262626"/>
                          <w:szCs w:val="24"/>
                          <w:lang w:val="en-US"/>
                        </w:rPr>
                        <w:t>202</w:t>
                      </w:r>
                      <w:r w:rsidR="00E03A1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16332577" w14:textId="77777777" w:rsidR="009F1115" w:rsidRDefault="009F1115" w:rsidP="000A4BD2">
                      <w:pPr>
                        <w:tabs>
                          <w:tab w:val="left" w:pos="2127"/>
                        </w:tabs>
                        <w:spacing w:after="0"/>
                        <w:jc w:val="center"/>
                        <w:rPr>
                          <w:b/>
                          <w:color w:val="262626"/>
                          <w:szCs w:val="24"/>
                        </w:rPr>
                      </w:pPr>
                      <w:r w:rsidRPr="009F1115">
                        <w:rPr>
                          <w:b/>
                          <w:color w:val="262626"/>
                          <w:szCs w:val="24"/>
                          <w:u w:val="single"/>
                          <w:lang w:val="en-US"/>
                        </w:rPr>
                        <w:t>FARHAN REYNALDI VALERIAN</w:t>
                      </w:r>
                      <w:r w:rsidR="000A4BD2">
                        <w:rPr>
                          <w:b/>
                          <w:color w:val="262626"/>
                          <w:szCs w:val="24"/>
                        </w:rPr>
                        <w:t xml:space="preserve"> </w:t>
                      </w:r>
                    </w:p>
                    <w:p w14:paraId="184C35F3" w14:textId="30A944E3" w:rsidR="000A4BD2" w:rsidRPr="00E80BB4" w:rsidRDefault="009F1115" w:rsidP="000A4BD2">
                      <w:pPr>
                        <w:tabs>
                          <w:tab w:val="left" w:pos="2127"/>
                        </w:tabs>
                        <w:spacing w:after="0"/>
                        <w:jc w:val="center"/>
                        <w:rPr>
                          <w:b/>
                          <w:color w:val="262626"/>
                          <w:szCs w:val="24"/>
                          <w:lang w:val="en-US"/>
                        </w:rPr>
                      </w:pPr>
                      <w:r>
                        <w:rPr>
                          <w:b/>
                          <w:color w:val="262626"/>
                          <w:szCs w:val="24"/>
                          <w:lang w:val="en-US"/>
                        </w:rPr>
                        <w:t>190441100114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v:rect>
            </w:pict>
          </mc:Fallback>
        </mc:AlternateContent>
      </w:r>
    </w:p>
    <w:p w14:paraId="61D523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48C7E199"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972A1AC" w14:textId="77777777" w:rsidR="00A378E0" w:rsidRDefault="00A378E0">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eastAsia="ja-JP"/>
        </w:rPr>
        <w:drawing>
          <wp:anchor distT="0" distB="0" distL="0" distR="0" simplePos="0" relativeHeight="2" behindDoc="0" locked="0" layoutInCell="1" allowOverlap="1" wp14:anchorId="4FF5A518" wp14:editId="0D9DE1BC">
            <wp:simplePos x="0" y="0"/>
            <wp:positionH relativeFrom="column">
              <wp:posOffset>55245</wp:posOffset>
            </wp:positionH>
            <wp:positionV relativeFrom="paragraph">
              <wp:posOffset>88265</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6A74EB"/>
    <w:p w14:paraId="66415843" w14:textId="1DE910DC" w:rsidR="00EF5CAB" w:rsidRDefault="00225DFF" w:rsidP="00395975">
      <w:pPr>
        <w:pStyle w:val="Heading2"/>
        <w:numPr>
          <w:ilvl w:val="1"/>
          <w:numId w:val="1"/>
        </w:numPr>
        <w:tabs>
          <w:tab w:val="left" w:pos="709"/>
        </w:tabs>
        <w:spacing w:before="0" w:line="360" w:lineRule="auto"/>
        <w:ind w:left="567" w:hanging="567"/>
        <w:rPr>
          <w:rFonts w:cs="Times New Roman"/>
          <w:b/>
          <w:bCs/>
          <w:szCs w:val="24"/>
        </w:rPr>
      </w:pPr>
      <w:r w:rsidRPr="00C0012B">
        <w:rPr>
          <w:rFonts w:cs="Times New Roman"/>
          <w:b/>
          <w:bCs/>
          <w:szCs w:val="24"/>
        </w:rPr>
        <w:t>Latar Belakang</w:t>
      </w:r>
    </w:p>
    <w:p w14:paraId="3A2E7CFA" w14:textId="6253B41C" w:rsidR="00873194" w:rsidRPr="00873194" w:rsidRDefault="00855241" w:rsidP="00395975">
      <w:pPr>
        <w:spacing w:after="0" w:line="360" w:lineRule="auto"/>
        <w:ind w:firstLine="567"/>
        <w:jc w:val="both"/>
        <w:rPr>
          <w:lang w:val="en-US"/>
        </w:rPr>
      </w:pPr>
      <w:r>
        <w:rPr>
          <w:lang w:val="en-US"/>
        </w:rPr>
        <w:t>Bottom navigasi</w:t>
      </w:r>
      <w:r w:rsidR="00873194" w:rsidRPr="00873194">
        <w:rPr>
          <w:lang w:val="en-US"/>
        </w:rPr>
        <w:t xml:space="preserve"> melibatkan pengembangan desain antarmuka pengguna (UI) dalam pengembangan aplikasi seluler. Karena aplikasi seluler menjadi lebih populer dan kompleksitas tampilan meningkat, ada kebutuhan akan cara yang efisien untuk mengaktifkan antarmuka pengguna yang intuitif dan ramah pengguna.</w:t>
      </w:r>
    </w:p>
    <w:p w14:paraId="759E107D" w14:textId="53AFF24E" w:rsidR="00873194" w:rsidRPr="00873194" w:rsidRDefault="00873194" w:rsidP="00395975">
      <w:pPr>
        <w:spacing w:after="0" w:line="360" w:lineRule="auto"/>
        <w:ind w:firstLine="567"/>
        <w:jc w:val="both"/>
        <w:rPr>
          <w:lang w:val="en-US"/>
        </w:rPr>
      </w:pPr>
      <w:r w:rsidRPr="00873194">
        <w:rPr>
          <w:lang w:val="en-US"/>
        </w:rPr>
        <w:t xml:space="preserve">Sebelum </w:t>
      </w:r>
      <w:r w:rsidR="00855241">
        <w:rPr>
          <w:lang w:val="en-US"/>
        </w:rPr>
        <w:t>bottom navigasi</w:t>
      </w:r>
      <w:r w:rsidRPr="00873194">
        <w:rPr>
          <w:lang w:val="en-US"/>
        </w:rPr>
        <w:t xml:space="preserve">, bilah alat atas atau menu samping sering digunakan sebagai elemen navigasi utama dalam aplikasi seluler. </w:t>
      </w:r>
      <w:r w:rsidR="00395975">
        <w:rPr>
          <w:lang w:val="en-US"/>
        </w:rPr>
        <w:t>Bottom navigasi</w:t>
      </w:r>
      <w:r w:rsidRPr="00873194">
        <w:rPr>
          <w:lang w:val="en-US"/>
        </w:rPr>
        <w:t xml:space="preserve"> memanfaatkan ruang yang tersedia dan memungkinkan akses cepat dan mudah ke fungsi yang paling penting. Dalam banyak kasus, </w:t>
      </w:r>
      <w:r w:rsidR="00395975">
        <w:rPr>
          <w:lang w:val="en-US"/>
        </w:rPr>
        <w:t>bottom navigasi</w:t>
      </w:r>
      <w:r w:rsidRPr="00873194">
        <w:rPr>
          <w:lang w:val="en-US"/>
        </w:rPr>
        <w:t xml:space="preserve"> menggunakan ikon atau label yang mudah dikenali untuk membantu pengguna mengidentifikasi dan memilih tampilan yang mereka inginkan dengan cepat.</w:t>
      </w:r>
    </w:p>
    <w:p w14:paraId="26DEF1C8" w14:textId="2C108D7B" w:rsidR="00873194" w:rsidRPr="00873194" w:rsidRDefault="00395975" w:rsidP="00395975">
      <w:pPr>
        <w:spacing w:after="0" w:line="360" w:lineRule="auto"/>
        <w:ind w:firstLine="567"/>
        <w:jc w:val="both"/>
        <w:rPr>
          <w:lang w:val="en-US"/>
        </w:rPr>
      </w:pPr>
      <w:r>
        <w:rPr>
          <w:lang w:val="en-US"/>
        </w:rPr>
        <w:t>Bottom navigasi</w:t>
      </w:r>
      <w:r w:rsidR="00873194" w:rsidRPr="00873194">
        <w:rPr>
          <w:lang w:val="en-US"/>
        </w:rPr>
        <w:t xml:space="preserve"> juga mendukung desain antarmuka pengguna yang konsisten dan intuitif. Dengan menyediakan navigasi yang terlihat di bagian bawah layar, pengguna dapat menelusuri aplikasi dengan mudah tanpa harus mencari menu tersembunyi atau melakukan gestur rumit. Ini meningkatkan efisiensi, meminimalkan kesalahan pengguna, dan menjadikan pengalaman pengguna yang lebih baik secara keseluruhan.</w:t>
      </w:r>
    </w:p>
    <w:p w14:paraId="6A284630" w14:textId="14FD1842" w:rsidR="00E67DDF" w:rsidRPr="00E67DDF" w:rsidRDefault="00873194" w:rsidP="00395975">
      <w:pPr>
        <w:spacing w:after="0" w:line="360" w:lineRule="auto"/>
        <w:ind w:firstLine="567"/>
        <w:jc w:val="both"/>
        <w:rPr>
          <w:lang w:val="en-US"/>
        </w:rPr>
      </w:pPr>
      <w:r w:rsidRPr="00873194">
        <w:rPr>
          <w:lang w:val="en-US"/>
        </w:rPr>
        <w:t xml:space="preserve">Dalam beberapa tahun terakhir, </w:t>
      </w:r>
      <w:r w:rsidR="00395975">
        <w:rPr>
          <w:lang w:val="en-US"/>
        </w:rPr>
        <w:t>bottom navigasi</w:t>
      </w:r>
      <w:r w:rsidRPr="00873194">
        <w:rPr>
          <w:lang w:val="en-US"/>
        </w:rPr>
        <w:t xml:space="preserve"> telah menjadi bagian integral dari desain antarmuka pengguna aplikasi seluler. Pustaka UI seperti Desain Material Google menyediakan panduan dan komponen yang dapat digunakan developer untuk mengimplementasikan </w:t>
      </w:r>
      <w:r w:rsidR="00395975">
        <w:rPr>
          <w:lang w:val="en-US"/>
        </w:rPr>
        <w:t>bottom navigasi</w:t>
      </w:r>
      <w:r w:rsidRPr="00873194">
        <w:rPr>
          <w:lang w:val="en-US"/>
        </w:rPr>
        <w:t xml:space="preserve"> dengan mudah di aplikasi mereka. </w:t>
      </w:r>
      <w:r w:rsidR="00395975">
        <w:rPr>
          <w:lang w:val="en-US"/>
        </w:rPr>
        <w:t>Bottom navigasi</w:t>
      </w:r>
      <w:r w:rsidRPr="00873194">
        <w:rPr>
          <w:lang w:val="en-US"/>
        </w:rPr>
        <w:t xml:space="preserve"> semakin populer karena kemudahan penggunaan dan navigasi yang efisien.  </w:t>
      </w:r>
    </w:p>
    <w:p w14:paraId="782C7C87" w14:textId="77777777" w:rsidR="00EF5CAB" w:rsidRPr="00C0012B" w:rsidRDefault="00225DFF" w:rsidP="00395975">
      <w:pPr>
        <w:pStyle w:val="Heading2"/>
        <w:numPr>
          <w:ilvl w:val="1"/>
          <w:numId w:val="1"/>
        </w:numPr>
        <w:spacing w:before="0" w:line="360" w:lineRule="auto"/>
        <w:ind w:left="567" w:hanging="567"/>
        <w:rPr>
          <w:rFonts w:cs="Times New Roman"/>
          <w:b/>
          <w:bCs/>
          <w:szCs w:val="24"/>
        </w:rPr>
      </w:pPr>
      <w:r w:rsidRPr="00C0012B">
        <w:rPr>
          <w:rFonts w:cs="Times New Roman"/>
          <w:b/>
          <w:bCs/>
          <w:szCs w:val="24"/>
        </w:rPr>
        <w:t>Tujuan</w:t>
      </w:r>
    </w:p>
    <w:p w14:paraId="6D0A7946" w14:textId="77777777" w:rsidR="00735B51" w:rsidRDefault="00735B51" w:rsidP="00475DDE">
      <w:pPr>
        <w:pStyle w:val="ListParagraph"/>
        <w:numPr>
          <w:ilvl w:val="0"/>
          <w:numId w:val="7"/>
        </w:numPr>
        <w:spacing w:line="360" w:lineRule="auto"/>
        <w:ind w:left="993" w:hanging="426"/>
        <w:rPr>
          <w:rFonts w:cs="Times New Roman"/>
          <w:szCs w:val="24"/>
          <w:lang w:val="en-US"/>
        </w:rPr>
      </w:pPr>
      <w:r w:rsidRPr="00735B51">
        <w:rPr>
          <w:rFonts w:cs="Times New Roman"/>
          <w:szCs w:val="24"/>
          <w:lang w:val="en-US"/>
        </w:rPr>
        <w:t>Dapat mengenal bottom navigation</w:t>
      </w:r>
    </w:p>
    <w:p w14:paraId="0BF7A3C0" w14:textId="77777777" w:rsidR="00735B51" w:rsidRDefault="00735B51" w:rsidP="00475DDE">
      <w:pPr>
        <w:pStyle w:val="ListParagraph"/>
        <w:numPr>
          <w:ilvl w:val="0"/>
          <w:numId w:val="7"/>
        </w:numPr>
        <w:spacing w:line="360" w:lineRule="auto"/>
        <w:ind w:left="993" w:hanging="426"/>
        <w:rPr>
          <w:rFonts w:cs="Times New Roman"/>
          <w:szCs w:val="24"/>
          <w:lang w:val="en-US"/>
        </w:rPr>
      </w:pPr>
      <w:r w:rsidRPr="00735B51">
        <w:rPr>
          <w:rFonts w:cs="Times New Roman"/>
          <w:szCs w:val="24"/>
          <w:lang w:val="en-US"/>
        </w:rPr>
        <w:t>Dapat memahami konsep navigation</w:t>
      </w:r>
    </w:p>
    <w:p w14:paraId="42F592B1" w14:textId="6E4FF1AE" w:rsidR="00EF5CAB" w:rsidRPr="00735B51" w:rsidRDefault="00735B51" w:rsidP="00475DDE">
      <w:pPr>
        <w:pStyle w:val="ListParagraph"/>
        <w:numPr>
          <w:ilvl w:val="0"/>
          <w:numId w:val="7"/>
        </w:numPr>
        <w:spacing w:line="360" w:lineRule="auto"/>
        <w:ind w:left="993" w:hanging="426"/>
        <w:rPr>
          <w:rFonts w:cs="Times New Roman"/>
          <w:szCs w:val="24"/>
          <w:lang w:val="en-US"/>
        </w:rPr>
      </w:pPr>
      <w:r w:rsidRPr="00735B51">
        <w:rPr>
          <w:rFonts w:cs="Times New Roman"/>
          <w:szCs w:val="24"/>
        </w:rPr>
        <w:t>Dapat mengimplementasi program menggunakan bottom navigation</w:t>
      </w:r>
      <w:r w:rsidR="00225DFF" w:rsidRPr="00735B51">
        <w:rPr>
          <w:rFonts w:cs="Times New Roman"/>
          <w:b/>
          <w:bCs/>
          <w:szCs w:val="24"/>
        </w:rPr>
        <w:br w:type="page"/>
      </w:r>
    </w:p>
    <w:p w14:paraId="1CFD86FA" w14:textId="613D02AC" w:rsidR="00EF5CAB" w:rsidRPr="006A74E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II </w:t>
      </w:r>
      <w:r w:rsidR="006A74EB">
        <w:rPr>
          <w:rFonts w:cs="Times New Roman"/>
          <w:b/>
          <w:bCs/>
          <w:sz w:val="24"/>
          <w:szCs w:val="24"/>
        </w:rPr>
        <w:br/>
      </w:r>
      <w:r w:rsidRPr="00C0012B">
        <w:rPr>
          <w:rFonts w:cs="Times New Roman"/>
          <w:b/>
          <w:bCs/>
          <w:sz w:val="24"/>
          <w:szCs w:val="24"/>
        </w:rPr>
        <w:t>DASAR TEORI</w:t>
      </w:r>
    </w:p>
    <w:p w14:paraId="452FF72B" w14:textId="77777777" w:rsidR="00EF5CAB" w:rsidRPr="00C0012B" w:rsidRDefault="00EF5CAB">
      <w:pPr>
        <w:spacing w:line="360" w:lineRule="auto"/>
        <w:ind w:left="540" w:hanging="540"/>
        <w:jc w:val="both"/>
        <w:rPr>
          <w:rFonts w:cs="Times New Roman"/>
          <w:b/>
          <w:szCs w:val="24"/>
        </w:rPr>
      </w:pPr>
    </w:p>
    <w:p w14:paraId="37C3F344" w14:textId="0444C55F" w:rsidR="006A74EB" w:rsidRDefault="004444E1" w:rsidP="00EE671C">
      <w:pPr>
        <w:pStyle w:val="Heading2"/>
        <w:numPr>
          <w:ilvl w:val="1"/>
          <w:numId w:val="10"/>
        </w:numPr>
        <w:spacing w:before="0" w:line="360" w:lineRule="auto"/>
        <w:ind w:left="567" w:hanging="567"/>
        <w:rPr>
          <w:rFonts w:cs="Times New Roman"/>
          <w:b/>
          <w:bCs/>
          <w:szCs w:val="24"/>
          <w:lang w:val="en-US"/>
        </w:rPr>
      </w:pPr>
      <w:r>
        <w:rPr>
          <w:rFonts w:cs="Times New Roman"/>
          <w:b/>
          <w:bCs/>
          <w:szCs w:val="24"/>
          <w:lang w:val="en-US"/>
        </w:rPr>
        <w:t>Bottom Navigation</w:t>
      </w:r>
    </w:p>
    <w:p w14:paraId="0CAABDAF" w14:textId="09A70A74" w:rsidR="003F3957" w:rsidRDefault="00DB1CD3" w:rsidP="00EE671C">
      <w:pPr>
        <w:spacing w:line="360" w:lineRule="auto"/>
        <w:ind w:firstLine="567"/>
        <w:jc w:val="both"/>
      </w:pPr>
      <w:r>
        <w:t>Berdasarkan penelitian yang dilakukan Steve Hoober mengenai penggunaan perangkat mobile, sebanyak 49% pengguna bergantung kepada satu jari yaitu ibu jari untuk menyelesaikan urusannya di ponsel mereka. Gambar di samping menjelaskan bagaimana jari biasanya bekerja pada sebuah ponsel. Daerah hijau adalah daerah yang dapat dijangkau dengan mudah, daerah kuning adalah daerah di mana pengguna harus meregangkan jari mereka, dan daerah merah adalah daerah di mana pengguna harus mengubah cara mereka memegang ponsel agar dapat menjangkau daerah tersebut.</w:t>
      </w:r>
    </w:p>
    <w:p w14:paraId="3661DF5E" w14:textId="79A1007F" w:rsidR="00DB1CD3" w:rsidRDefault="00DB1CD3" w:rsidP="00EE671C">
      <w:pPr>
        <w:spacing w:line="360" w:lineRule="auto"/>
        <w:ind w:firstLine="360"/>
        <w:jc w:val="center"/>
        <w:rPr>
          <w:lang w:val="en-US"/>
        </w:rPr>
      </w:pPr>
      <w:r w:rsidRPr="00DB1CD3">
        <w:rPr>
          <w:noProof/>
        </w:rPr>
        <w:drawing>
          <wp:inline distT="0" distB="0" distL="0" distR="0" wp14:anchorId="26142291" wp14:editId="4F3D3181">
            <wp:extent cx="2449195" cy="2059305"/>
            <wp:effectExtent l="0" t="0" r="8255" b="0"/>
            <wp:docPr id="11234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1405"/>
                    <a:stretch/>
                  </pic:blipFill>
                  <pic:spPr bwMode="auto">
                    <a:xfrm>
                      <a:off x="0" y="0"/>
                      <a:ext cx="2449195" cy="2059305"/>
                    </a:xfrm>
                    <a:prstGeom prst="rect">
                      <a:avLst/>
                    </a:prstGeom>
                    <a:noFill/>
                    <a:ln>
                      <a:noFill/>
                    </a:ln>
                    <a:extLst>
                      <a:ext uri="{53640926-AAD7-44D8-BBD7-CCE9431645EC}">
                        <a14:shadowObscured xmlns:a14="http://schemas.microsoft.com/office/drawing/2010/main"/>
                      </a:ext>
                    </a:extLst>
                  </pic:spPr>
                </pic:pic>
              </a:graphicData>
            </a:graphic>
          </wp:inline>
        </w:drawing>
      </w:r>
    </w:p>
    <w:p w14:paraId="1B9FE400" w14:textId="2B066FA8" w:rsidR="00DB1CD3" w:rsidRDefault="00DB1CD3" w:rsidP="00EE671C">
      <w:pPr>
        <w:spacing w:line="360" w:lineRule="auto"/>
        <w:ind w:firstLine="567"/>
        <w:jc w:val="both"/>
      </w:pPr>
      <w:r>
        <w:t>Salah satu screen control/widget yang dapat memudahkan pengguna ketika menggunakan ponsel hanya dengan satu jari adalah bottom navigation bar. Bottom navigation bar digunakan untuk berpindah antara fitur-fitur utama yang ada di sebuah aplikasi. Fitur-fitur yang penting untuk ditampilkan di bottom navigation bar adalah fitur utama dan sering digunakan oleh pengguna. Bottom navigation bar adalah widget yang mudah dijangkau oleh pengguna, tampil di bawah layar setiap fitur, dan  fitur yang tampil sama pentingnya satu sama lain.</w:t>
      </w:r>
    </w:p>
    <w:p w14:paraId="14F314BF" w14:textId="1513D411" w:rsidR="00DB1CD3" w:rsidRDefault="00DB1CD3" w:rsidP="00EE671C">
      <w:pPr>
        <w:spacing w:line="360" w:lineRule="auto"/>
        <w:ind w:firstLine="360"/>
        <w:jc w:val="both"/>
        <w:rPr>
          <w:lang w:val="en-US"/>
        </w:rPr>
      </w:pPr>
      <w:r>
        <w:rPr>
          <w:rFonts w:ascii="Calibri" w:hAnsi="Calibri" w:cs="Calibri"/>
          <w:noProof/>
          <w:sz w:val="22"/>
        </w:rPr>
        <w:lastRenderedPageBreak/>
        <mc:AlternateContent>
          <mc:Choice Requires="wpg">
            <w:drawing>
              <wp:inline distT="0" distB="0" distL="0" distR="0" wp14:anchorId="34BB435A" wp14:editId="74E44A56">
                <wp:extent cx="4668627" cy="1676400"/>
                <wp:effectExtent l="0" t="0" r="0" b="0"/>
                <wp:docPr id="3189" name="Group 3189"/>
                <wp:cNvGraphicFramePr/>
                <a:graphic xmlns:a="http://schemas.openxmlformats.org/drawingml/2006/main">
                  <a:graphicData uri="http://schemas.microsoft.com/office/word/2010/wordprocessingGroup">
                    <wpg:wgp>
                      <wpg:cNvGrpSpPr/>
                      <wpg:grpSpPr>
                        <a:xfrm>
                          <a:off x="0" y="0"/>
                          <a:ext cx="4668627" cy="1676400"/>
                          <a:chOff x="0" y="0"/>
                          <a:chExt cx="5721985" cy="2055821"/>
                        </a:xfrm>
                      </wpg:grpSpPr>
                      <pic:pic xmlns:pic="http://schemas.openxmlformats.org/drawingml/2006/picture">
                        <pic:nvPicPr>
                          <pic:cNvPr id="112" name="Picture 112"/>
                          <pic:cNvPicPr/>
                        </pic:nvPicPr>
                        <pic:blipFill>
                          <a:blip r:embed="rId11"/>
                          <a:stretch>
                            <a:fillRect/>
                          </a:stretch>
                        </pic:blipFill>
                        <pic:spPr>
                          <a:xfrm>
                            <a:off x="0" y="160528"/>
                            <a:ext cx="2647950" cy="1857375"/>
                          </a:xfrm>
                          <a:prstGeom prst="rect">
                            <a:avLst/>
                          </a:prstGeom>
                        </pic:spPr>
                      </pic:pic>
                      <wps:wsp>
                        <wps:cNvPr id="116" name="Rectangle 116"/>
                        <wps:cNvSpPr/>
                        <wps:spPr>
                          <a:xfrm>
                            <a:off x="454406" y="1879105"/>
                            <a:ext cx="38005" cy="168284"/>
                          </a:xfrm>
                          <a:prstGeom prst="rect">
                            <a:avLst/>
                          </a:prstGeom>
                          <a:ln>
                            <a:noFill/>
                          </a:ln>
                        </wps:spPr>
                        <wps:txbx>
                          <w:txbxContent>
                            <w:p w14:paraId="3CC36E58" w14:textId="77777777" w:rsidR="00DB1CD3" w:rsidRDefault="00DB1CD3" w:rsidP="00DB1CD3">
                              <w:r>
                                <w:rPr>
                                  <w:color w:val="44546A"/>
                                  <w:sz w:val="18"/>
                                </w:rPr>
                                <w:t xml:space="preserve"> </w:t>
                              </w:r>
                            </w:p>
                          </w:txbxContent>
                        </wps:txbx>
                        <wps:bodyPr horzOverflow="overflow" vert="horz" lIns="0" tIns="0" rIns="0" bIns="0" rtlCol="0">
                          <a:noAutofit/>
                        </wps:bodyPr>
                      </wps:wsp>
                      <wps:wsp>
                        <wps:cNvPr id="119" name="Rectangle 119"/>
                        <wps:cNvSpPr/>
                        <wps:spPr>
                          <a:xfrm>
                            <a:off x="1170686" y="1879105"/>
                            <a:ext cx="38005" cy="168284"/>
                          </a:xfrm>
                          <a:prstGeom prst="rect">
                            <a:avLst/>
                          </a:prstGeom>
                          <a:ln>
                            <a:noFill/>
                          </a:ln>
                        </wps:spPr>
                        <wps:txbx>
                          <w:txbxContent>
                            <w:p w14:paraId="64286B52" w14:textId="77777777" w:rsidR="00DB1CD3" w:rsidRDefault="00DB1CD3" w:rsidP="00DB1CD3">
                              <w:r>
                                <w:rPr>
                                  <w:color w:val="44546A"/>
                                  <w:sz w:val="18"/>
                                </w:rPr>
                                <w:t xml:space="preserve"> </w:t>
                              </w:r>
                            </w:p>
                          </w:txbxContent>
                        </wps:txbx>
                        <wps:bodyPr horzOverflow="overflow" vert="horz" lIns="0" tIns="0" rIns="0" bIns="0" rtlCol="0">
                          <a:noAutofit/>
                        </wps:bodyPr>
                      </wps:wsp>
                      <pic:pic xmlns:pic="http://schemas.openxmlformats.org/drawingml/2006/picture">
                        <pic:nvPicPr>
                          <pic:cNvPr id="123" name="Picture 123"/>
                          <pic:cNvPicPr/>
                        </pic:nvPicPr>
                        <pic:blipFill>
                          <a:blip r:embed="rId12"/>
                          <a:stretch>
                            <a:fillRect/>
                          </a:stretch>
                        </pic:blipFill>
                        <pic:spPr>
                          <a:xfrm>
                            <a:off x="2931160" y="0"/>
                            <a:ext cx="2790825" cy="1800225"/>
                          </a:xfrm>
                          <a:prstGeom prst="rect">
                            <a:avLst/>
                          </a:prstGeom>
                        </pic:spPr>
                      </pic:pic>
                      <wps:wsp>
                        <wps:cNvPr id="125" name="Rectangle 125"/>
                        <wps:cNvSpPr/>
                        <wps:spPr>
                          <a:xfrm>
                            <a:off x="2931287" y="1865389"/>
                            <a:ext cx="1208399" cy="168285"/>
                          </a:xfrm>
                          <a:prstGeom prst="rect">
                            <a:avLst/>
                          </a:prstGeom>
                          <a:ln>
                            <a:noFill/>
                          </a:ln>
                        </wps:spPr>
                        <wps:txbx>
                          <w:txbxContent>
                            <w:p w14:paraId="40283603" w14:textId="7F492C53" w:rsidR="00DB1CD3" w:rsidRDefault="00DB1CD3" w:rsidP="00DB1CD3"/>
                          </w:txbxContent>
                        </wps:txbx>
                        <wps:bodyPr horzOverflow="overflow" vert="horz" lIns="0" tIns="0" rIns="0" bIns="0" rtlCol="0">
                          <a:noAutofit/>
                        </wps:bodyPr>
                      </wps:wsp>
                      <wps:wsp>
                        <wps:cNvPr id="127" name="Rectangle 127"/>
                        <wps:cNvSpPr/>
                        <wps:spPr>
                          <a:xfrm>
                            <a:off x="4165981" y="1865389"/>
                            <a:ext cx="38005" cy="168285"/>
                          </a:xfrm>
                          <a:prstGeom prst="rect">
                            <a:avLst/>
                          </a:prstGeom>
                          <a:ln>
                            <a:noFill/>
                          </a:ln>
                        </wps:spPr>
                        <wps:txbx>
                          <w:txbxContent>
                            <w:p w14:paraId="4554A50D" w14:textId="77777777" w:rsidR="00DB1CD3" w:rsidRDefault="00DB1CD3" w:rsidP="00DB1CD3">
                              <w:r>
                                <w:rPr>
                                  <w:color w:val="44546A"/>
                                  <w:sz w:val="18"/>
                                </w:rPr>
                                <w:t xml:space="preserve"> </w:t>
                              </w:r>
                            </w:p>
                          </w:txbxContent>
                        </wps:txbx>
                        <wps:bodyPr horzOverflow="overflow" vert="horz" lIns="0" tIns="0" rIns="0" bIns="0" rtlCol="0">
                          <a:noAutofit/>
                        </wps:bodyPr>
                      </wps:wsp>
                      <wps:wsp>
                        <wps:cNvPr id="129" name="Rectangle 129"/>
                        <wps:cNvSpPr/>
                        <wps:spPr>
                          <a:xfrm>
                            <a:off x="4563745" y="1865389"/>
                            <a:ext cx="384760" cy="168285"/>
                          </a:xfrm>
                          <a:prstGeom prst="rect">
                            <a:avLst/>
                          </a:prstGeom>
                          <a:ln>
                            <a:noFill/>
                          </a:ln>
                        </wps:spPr>
                        <wps:txbx>
                          <w:txbxContent>
                            <w:p w14:paraId="15CDA001" w14:textId="06128EDA" w:rsidR="00DB1CD3" w:rsidRDefault="00DB1CD3" w:rsidP="00DB1CD3"/>
                          </w:txbxContent>
                        </wps:txbx>
                        <wps:bodyPr horzOverflow="overflow" vert="horz" lIns="0" tIns="0" rIns="0" bIns="0" rtlCol="0">
                          <a:noAutofit/>
                        </wps:bodyPr>
                      </wps:wsp>
                      <wps:wsp>
                        <wps:cNvPr id="130" name="Rectangle 130"/>
                        <wps:cNvSpPr/>
                        <wps:spPr>
                          <a:xfrm>
                            <a:off x="4852162" y="1831442"/>
                            <a:ext cx="50673" cy="224379"/>
                          </a:xfrm>
                          <a:prstGeom prst="rect">
                            <a:avLst/>
                          </a:prstGeom>
                          <a:ln>
                            <a:noFill/>
                          </a:ln>
                        </wps:spPr>
                        <wps:txbx>
                          <w:txbxContent>
                            <w:p w14:paraId="2821566E" w14:textId="77777777" w:rsidR="00DB1CD3" w:rsidRDefault="00DB1CD3" w:rsidP="00DB1CD3">
                              <w:r>
                                <w:rPr>
                                  <w:color w:val="44546A"/>
                                </w:rPr>
                                <w:t xml:space="preserve"> </w:t>
                              </w:r>
                            </w:p>
                          </w:txbxContent>
                        </wps:txbx>
                        <wps:bodyPr horzOverflow="overflow" vert="horz" lIns="0" tIns="0" rIns="0" bIns="0" rtlCol="0">
                          <a:noAutofit/>
                        </wps:bodyPr>
                      </wps:wsp>
                    </wpg:wgp>
                  </a:graphicData>
                </a:graphic>
              </wp:inline>
            </w:drawing>
          </mc:Choice>
          <mc:Fallback>
            <w:pict>
              <v:group w14:anchorId="34BB435A" id="Group 3189" o:spid="_x0000_s1028" style="width:367.6pt;height:132pt;mso-position-horizontal-relative:char;mso-position-vertical-relative:line" coordsize="57219,20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9" type="#_x0000_t75" style="position:absolute;top:1605;width:26479;height:1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">
                  <v:imagedata r:id="rId13" o:title=""/>
                </v:shape>
                <v:rect id="Rectangle 116" o:spid="_x0000_s1030" style="position:absolute;left:4544;top:18791;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3CC36E58" w14:textId="77777777" w:rsidR="00DB1CD3" w:rsidRDefault="00DB1CD3" w:rsidP="00DB1CD3">
                        <w:r>
                          <w:rPr>
                            <w:color w:val="44546A"/>
                            <w:sz w:val="18"/>
                          </w:rPr>
                          <w:t xml:space="preserve"> </w:t>
                        </w:r>
                      </w:p>
                    </w:txbxContent>
                  </v:textbox>
                </v:rect>
                <v:rect id="Rectangle 119" o:spid="_x0000_s1031" style="position:absolute;left:11706;top:18791;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4286B52" w14:textId="77777777" w:rsidR="00DB1CD3" w:rsidRDefault="00DB1CD3" w:rsidP="00DB1CD3">
                        <w:r>
                          <w:rPr>
                            <w:color w:val="44546A"/>
                            <w:sz w:val="18"/>
                          </w:rPr>
                          <w:t xml:space="preserve"> </w:t>
                        </w:r>
                      </w:p>
                    </w:txbxContent>
                  </v:textbox>
                </v:rect>
                <v:shape id="Picture 123" o:spid="_x0000_s1032" type="#_x0000_t75" style="position:absolute;left:29311;width:27908;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">
                  <v:imagedata r:id="rId14" o:title=""/>
                </v:shape>
                <v:rect id="Rectangle 125" o:spid="_x0000_s1033" style="position:absolute;left:29312;top:18653;width:1208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40283603" w14:textId="7F492C53" w:rsidR="00DB1CD3" w:rsidRDefault="00DB1CD3" w:rsidP="00DB1CD3"/>
                    </w:txbxContent>
                  </v:textbox>
                </v:rect>
                <v:rect id="Rectangle 127" o:spid="_x0000_s1034" style="position:absolute;left:41659;top:1865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4554A50D" w14:textId="77777777" w:rsidR="00DB1CD3" w:rsidRDefault="00DB1CD3" w:rsidP="00DB1CD3">
                        <w:r>
                          <w:rPr>
                            <w:color w:val="44546A"/>
                            <w:sz w:val="18"/>
                          </w:rPr>
                          <w:t xml:space="preserve"> </w:t>
                        </w:r>
                      </w:p>
                    </w:txbxContent>
                  </v:textbox>
                </v:rect>
                <v:rect id="Rectangle 129" o:spid="_x0000_s1035" style="position:absolute;left:45637;top:18653;width:384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15CDA001" w14:textId="06128EDA" w:rsidR="00DB1CD3" w:rsidRDefault="00DB1CD3" w:rsidP="00DB1CD3"/>
                    </w:txbxContent>
                  </v:textbox>
                </v:rect>
                <v:rect id="Rectangle 130" o:spid="_x0000_s1036" style="position:absolute;left:48521;top:183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821566E" w14:textId="77777777" w:rsidR="00DB1CD3" w:rsidRDefault="00DB1CD3" w:rsidP="00DB1CD3">
                        <w:r>
                          <w:rPr>
                            <w:color w:val="44546A"/>
                          </w:rPr>
                          <w:t xml:space="preserve"> </w:t>
                        </w:r>
                      </w:p>
                    </w:txbxContent>
                  </v:textbox>
                </v:rect>
                <w10:anchorlock/>
              </v:group>
            </w:pict>
          </mc:Fallback>
        </mc:AlternateContent>
      </w:r>
    </w:p>
    <w:p w14:paraId="23A3D2D5" w14:textId="77777777" w:rsidR="00EE671C" w:rsidRDefault="00EE671C" w:rsidP="00EE671C">
      <w:pPr>
        <w:spacing w:line="360" w:lineRule="auto"/>
        <w:ind w:firstLine="567"/>
        <w:jc w:val="both"/>
      </w:pPr>
      <w:r>
        <w:t xml:space="preserve">Bottom navigation bar memiliki bagian-bagian yaitu (1) container, (2) inactive icon, (3) inactive text label, (4) active icon, dan (5) active text label. Icon yang terdapat di bottom navigation bars haruslah serasi dengan text label yang ditampilkan. Tampilan text label harus singkat, padat, dan jelas mendeskripsikan fitur apa yang akan tampil jika pengguna memilih fitur tersebut. Tampilan text label juga tidak boleh terlalu kecil karena hanya akan menyusahkan pembacaan bagi beberapa pengguna. </w:t>
      </w:r>
    </w:p>
    <w:p w14:paraId="5EDC0421" w14:textId="77777777" w:rsidR="00EE671C" w:rsidRDefault="00EE671C" w:rsidP="00EE671C">
      <w:pPr>
        <w:spacing w:line="360" w:lineRule="auto"/>
        <w:ind w:firstLine="567"/>
        <w:jc w:val="both"/>
      </w:pPr>
      <w:r>
        <w:t xml:space="preserve"> Bottom navigation bar hanya digunakan di perangkat mobile dan tablet. Jumlah fitur yang ditampilkan antara 3 sampai 5, jika fitur yang ditampilkan kurang dari tiga maka tidak cocok dan lebih baik memakai tab yang berada di atas layar, jika lebih dari lima maka akan sulit untuk ditekan karena posisinya yang terlalu berdekatan dan hanya menambah kompleksitas suatu aplikasi. Bottom navigation bar dapat dihilangkan untuk sementara ketika memunculkan fitur seperti on-screen keyboard. Setiap elemen di bottom navigation bar haruslah memiliki posisi yang pasti yaitu tidak dapat digeser (scroll) secara horizontal. Bottom navigation bar tidak digunakan untuk pilihan dengan hanya satu tugas seperti hanya untuk melihat email. Bottom navigation bar juga tidak digunakan untuk fitur seperti pengaturan. </w:t>
      </w:r>
    </w:p>
    <w:p w14:paraId="5F66E9AF" w14:textId="429A6EAF" w:rsidR="00EE671C" w:rsidRDefault="00EE671C" w:rsidP="00CC7A65">
      <w:pPr>
        <w:spacing w:line="360" w:lineRule="auto"/>
        <w:ind w:firstLine="567"/>
        <w:jc w:val="both"/>
      </w:pPr>
      <w:r>
        <w:t xml:space="preserve"> </w:t>
      </w:r>
      <w:r>
        <w:tab/>
        <w:t xml:space="preserve">Bottom navigation memiliki ciri perilaku (behavior) khusus di dalam pengunaannya. Perilaku tersebut dapat ditinjau dari segi navigation, badges, scrolling, transition, dan color. Navigation menjelaskan cara kerja dari bottom navigation, misal dalam perangkat Android ketika memilih salah satu pilihan maka akan muncul layar awal (utama) dari pilihan tersebut dan akan mengulang semua interaksi yang pernah dilakukan pengguna di pilihan tersebut.  Ikon dari bottom navigation dapat memiliki badges yaitu tanda notifikas di ujung kanan ikon. Dalam </w:t>
      </w:r>
      <w:r>
        <w:lastRenderedPageBreak/>
        <w:t xml:space="preserve">scrolling, bottom navigation bar dapat hilang dan muncul kembali. Hilang ketika pengguna melakukan scroll ke bawah dan muncul kembali ketika scroll ke atas. Transisi antarpilihan fitur dari </w:t>
      </w:r>
      <w:r>
        <w:tab/>
        <w:t xml:space="preserve">bottom </w:t>
      </w:r>
      <w:r>
        <w:tab/>
        <w:t xml:space="preserve">navigation </w:t>
      </w:r>
      <w:r>
        <w:tab/>
        <w:t xml:space="preserve">lebih </w:t>
      </w:r>
      <w:r>
        <w:tab/>
        <w:t>baik</w:t>
      </w:r>
      <w:r w:rsidR="00CC7A65">
        <w:rPr>
          <w:lang w:val="en-US"/>
        </w:rPr>
        <w:t xml:space="preserve"> </w:t>
      </w:r>
      <w:r>
        <w:t xml:space="preserve">menggunakan </w:t>
      </w:r>
      <w:r>
        <w:tab/>
        <w:t xml:space="preserve">transisi </w:t>
      </w:r>
      <w:r>
        <w:tab/>
        <w:t xml:space="preserve">cross-fade </w:t>
      </w:r>
      <w:r>
        <w:tab/>
        <w:t xml:space="preserve">yaitu transisi di mana fitur </w:t>
      </w:r>
      <w:r w:rsidR="00CC7A65">
        <w:rPr>
          <w:noProof/>
        </w:rPr>
        <w:drawing>
          <wp:anchor distT="0" distB="0" distL="114300" distR="114300" simplePos="0" relativeHeight="251668480" behindDoc="0" locked="0" layoutInCell="1" allowOverlap="0" wp14:anchorId="12348C1A" wp14:editId="3CDAB43F">
            <wp:simplePos x="0" y="0"/>
            <wp:positionH relativeFrom="margin">
              <wp:align>left</wp:align>
            </wp:positionH>
            <wp:positionV relativeFrom="paragraph">
              <wp:posOffset>1228725</wp:posOffset>
            </wp:positionV>
            <wp:extent cx="2886075" cy="590550"/>
            <wp:effectExtent l="0" t="0" r="9525" b="0"/>
            <wp:wrapSquare wrapText="bothSides"/>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5"/>
                    <a:stretch>
                      <a:fillRect/>
                    </a:stretch>
                  </pic:blipFill>
                  <pic:spPr>
                    <a:xfrm>
                      <a:off x="0" y="0"/>
                      <a:ext cx="2886075" cy="590550"/>
                    </a:xfrm>
                    <a:prstGeom prst="rect">
                      <a:avLst/>
                    </a:prstGeom>
                  </pic:spPr>
                </pic:pic>
              </a:graphicData>
            </a:graphic>
          </wp:anchor>
        </w:drawing>
      </w:r>
      <w:r>
        <w:t xml:space="preserve">sebelumnya akan menghilang atau tertimpa oleh fitur yang </w:t>
      </w:r>
      <w:r w:rsidR="00CC7A65">
        <w:t>dipilih selanjutnya, tidak disarankan untuk menggunakan transisi</w:t>
      </w:r>
      <w:r w:rsidR="00CC7A65">
        <w:rPr>
          <w:lang w:val="en-US"/>
        </w:rPr>
        <w:t xml:space="preserve"> </w:t>
      </w:r>
      <w:r w:rsidR="00CC7A65">
        <w:t>lateral (side-to-side)</w:t>
      </w:r>
      <w:r w:rsidR="00CC7A65">
        <w:rPr>
          <w:lang w:val="en-US"/>
        </w:rPr>
        <w:t xml:space="preserve"> </w:t>
      </w:r>
      <w:r>
        <w:t xml:space="preserve">yaitu transisi menggeser ke samping karena akan mengimplikasikan hubungan antara fitur tersebut dengan fitur yang dipilih selanjutnya dan dapat membuat pengguna berpikir bahwa mereka dapat menggunakan gestur untuk berpindah antarfitur. Warna bagian-bagian bottom navigation bar perlu untuk diperhatikan. Gunakan warna dominan aplikasi untuk menandakan fitur yang sedang aktif, hindari penggunaan warna yang berbeda beda untuk setiap icon dan text label, jika container dari bottom navigation bar berwarna selain putih dan hitam maka gunakan icon dan text label warna putih atau hitam, dan pastikan warna icon dan text label contrast dengan warna container. </w:t>
      </w:r>
    </w:p>
    <w:p w14:paraId="7F347DB1" w14:textId="214E0A85" w:rsidR="00EE671C" w:rsidRDefault="00EE671C" w:rsidP="00CC7A65">
      <w:pPr>
        <w:spacing w:after="93" w:line="360" w:lineRule="auto"/>
        <w:ind w:right="-239"/>
      </w:pPr>
      <w:r>
        <w:rPr>
          <w:rFonts w:ascii="Calibri" w:hAnsi="Calibri" w:cs="Calibri"/>
          <w:noProof/>
          <w:sz w:val="22"/>
        </w:rPr>
        <mc:AlternateContent>
          <mc:Choice Requires="wpg">
            <w:drawing>
              <wp:inline distT="0" distB="0" distL="0" distR="0" wp14:anchorId="737BFB59" wp14:editId="324F1DE5">
                <wp:extent cx="4905375" cy="1438275"/>
                <wp:effectExtent l="0" t="0" r="9525" b="9525"/>
                <wp:docPr id="3321" name="Group 3321"/>
                <wp:cNvGraphicFramePr/>
                <a:graphic xmlns:a="http://schemas.openxmlformats.org/drawingml/2006/main">
                  <a:graphicData uri="http://schemas.microsoft.com/office/word/2010/wordprocessingGroup">
                    <wpg:wgp>
                      <wpg:cNvGrpSpPr/>
                      <wpg:grpSpPr>
                        <a:xfrm>
                          <a:off x="0" y="0"/>
                          <a:ext cx="4905375" cy="1438275"/>
                          <a:chOff x="0" y="0"/>
                          <a:chExt cx="5886450" cy="1570355"/>
                        </a:xfrm>
                      </wpg:grpSpPr>
                      <pic:pic xmlns:pic="http://schemas.openxmlformats.org/drawingml/2006/picture">
                        <pic:nvPicPr>
                          <pic:cNvPr id="256" name="Picture 256"/>
                          <pic:cNvPicPr/>
                        </pic:nvPicPr>
                        <pic:blipFill>
                          <a:blip r:embed="rId16"/>
                          <a:stretch>
                            <a:fillRect/>
                          </a:stretch>
                        </pic:blipFill>
                        <pic:spPr>
                          <a:xfrm>
                            <a:off x="0" y="17780"/>
                            <a:ext cx="2790825" cy="1543050"/>
                          </a:xfrm>
                          <a:prstGeom prst="rect">
                            <a:avLst/>
                          </a:prstGeom>
                        </pic:spPr>
                      </pic:pic>
                      <pic:pic xmlns:pic="http://schemas.openxmlformats.org/drawingml/2006/picture">
                        <pic:nvPicPr>
                          <pic:cNvPr id="265" name="Picture 265"/>
                          <pic:cNvPicPr/>
                        </pic:nvPicPr>
                        <pic:blipFill>
                          <a:blip r:embed="rId17"/>
                          <a:stretch>
                            <a:fillRect/>
                          </a:stretch>
                        </pic:blipFill>
                        <pic:spPr>
                          <a:xfrm>
                            <a:off x="2981325" y="0"/>
                            <a:ext cx="2905125" cy="1570355"/>
                          </a:xfrm>
                          <a:prstGeom prst="rect">
                            <a:avLst/>
                          </a:prstGeom>
                        </pic:spPr>
                      </pic:pic>
                    </wpg:wgp>
                  </a:graphicData>
                </a:graphic>
              </wp:inline>
            </w:drawing>
          </mc:Choice>
          <mc:Fallback>
            <w:pict>
              <v:group w14:anchorId="6BF9E1CC" id="Group 3321" o:spid="_x0000_s1026" style="width:386.25pt;height:113.25pt;mso-position-horizontal-relative:char;mso-position-vertical-relative:line" coordsize="58864,157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">
                <v:shape id="Picture 256" o:spid="_x0000_s1027" type="#_x0000_t75" style="position:absolute;top:177;width:27908;height:1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">
                  <v:imagedata r:id="rId18" o:title=""/>
                </v:shape>
                <v:shape id="Picture 265" o:spid="_x0000_s1028" type="#_x0000_t75" style="position:absolute;left:29813;width:29051;height:15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">
                  <v:imagedata r:id="rId19" o:title=""/>
                </v:shape>
                <w10:anchorlock/>
              </v:group>
            </w:pict>
          </mc:Fallback>
        </mc:AlternateContent>
      </w:r>
    </w:p>
    <w:p w14:paraId="1BC6EDDB" w14:textId="6C5D0A3E" w:rsidR="00EE671C" w:rsidRDefault="00CC7A65" w:rsidP="00EE671C">
      <w:pPr>
        <w:spacing w:after="165" w:line="360" w:lineRule="auto"/>
      </w:pPr>
      <w:r>
        <w:rPr>
          <w:noProof/>
        </w:rPr>
        <w:drawing>
          <wp:anchor distT="0" distB="0" distL="114300" distR="114300" simplePos="0" relativeHeight="251669504" behindDoc="0" locked="0" layoutInCell="1" allowOverlap="0" wp14:anchorId="562929FF" wp14:editId="76EA8D26">
            <wp:simplePos x="0" y="0"/>
            <wp:positionH relativeFrom="column">
              <wp:posOffset>1762125</wp:posOffset>
            </wp:positionH>
            <wp:positionV relativeFrom="paragraph">
              <wp:posOffset>356870</wp:posOffset>
            </wp:positionV>
            <wp:extent cx="3420110" cy="1924050"/>
            <wp:effectExtent l="0" t="0" r="0" b="0"/>
            <wp:wrapSquare wrapText="bothSides"/>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20"/>
                    <a:stretch>
                      <a:fillRect/>
                    </a:stretch>
                  </pic:blipFill>
                  <pic:spPr>
                    <a:xfrm>
                      <a:off x="0" y="0"/>
                      <a:ext cx="3420110" cy="1924050"/>
                    </a:xfrm>
                    <a:prstGeom prst="rect">
                      <a:avLst/>
                    </a:prstGeom>
                  </pic:spPr>
                </pic:pic>
              </a:graphicData>
            </a:graphic>
          </wp:anchor>
        </w:drawing>
      </w:r>
    </w:p>
    <w:p w14:paraId="399FBC75" w14:textId="31459766" w:rsidR="00EE671C" w:rsidRDefault="00EE671C" w:rsidP="00CC7A65">
      <w:pPr>
        <w:spacing w:line="360" w:lineRule="auto"/>
        <w:ind w:firstLine="567"/>
        <w:jc w:val="both"/>
      </w:pPr>
      <w:r>
        <w:t xml:space="preserve">Masalah-masalah yang mungkin muncul dalam penggunaan bottom navigation bar di antaranya adalah struktur navigasi membingungkan, memakan banyak tempat di layar ponsel, text label </w:t>
      </w:r>
      <w:r>
        <w:lastRenderedPageBreak/>
        <w:t xml:space="preserve">yang terlalu kecil, dan sentuhan tidak disengaja. Struktur navigasi di bottom navigation bar haruslah sesederhana mungkin dan tidak bercampur antara fitur yang satu dengan yang lainnya. Bottom navigation bar dapat memakan banyak tempat di layar ponsel, oleh karena itu bottom navigation bar sebaiknya hanya muncul untuk menampilkan pilihan-pilihan task yang ada dan tidak muncul untuk fungsi-fungsi selanjutnya. </w:t>
      </w:r>
    </w:p>
    <w:p w14:paraId="400D9C6F" w14:textId="0C54EE45" w:rsidR="00EE671C" w:rsidRDefault="00EE671C" w:rsidP="00CC7A65">
      <w:pPr>
        <w:spacing w:line="360" w:lineRule="auto"/>
        <w:ind w:firstLine="567"/>
        <w:jc w:val="both"/>
      </w:pPr>
      <w:r>
        <w:t xml:space="preserve">Sebuah aplikasi yang hanya memiliki satu fitur utama dan hanya fitur tersebut yang digunakan dalam waktu lama oleh pengguna sangat tidak direkomendasikan menggunakan bottom navigation bar sebagai salah satu widgetnya. Hal tersebut dikarenakan sebagian besar waktu pengguna yaitu sekitar 90% hanya digunakan untuk satu fitur tersebut sehingga tidak efektif dalam penggunaannya. Contoh aplikasinya adalah aplikasi mailbox dan obrolan. Penggunaan bottom navigation bar juga  harus dihindari untuk sebuah aplikasi yang tidak didedikasikan untuk perangkat mobile karena bottom navigation bar hanya akan memakan banyak tempat di layar dan tidak ada keuntungan tambahan dari penggunannya. </w:t>
      </w:r>
    </w:p>
    <w:p w14:paraId="3B2103CF" w14:textId="681CF614" w:rsidR="00093AEE" w:rsidRPr="00093AEE" w:rsidRDefault="00EE671C" w:rsidP="001C24DF">
      <w:pPr>
        <w:spacing w:line="360" w:lineRule="auto"/>
        <w:ind w:firstLine="567"/>
        <w:jc w:val="both"/>
        <w:rPr>
          <w:b/>
          <w:bCs/>
          <w:lang w:val="en-US"/>
        </w:rPr>
        <w:sectPr w:rsidR="00093AEE" w:rsidRPr="00093AEE" w:rsidSect="00E0031B">
          <w:headerReference w:type="even" r:id="rId21"/>
          <w:headerReference w:type="default" r:id="rId22"/>
          <w:footerReference w:type="default" r:id="rId23"/>
          <w:type w:val="evenPage"/>
          <w:pgSz w:w="11906" w:h="16838" w:code="9"/>
          <w:pgMar w:top="1701" w:right="1701" w:bottom="1701" w:left="2268" w:header="709" w:footer="709" w:gutter="0"/>
          <w:cols w:space="708"/>
          <w:docGrid w:linePitch="360"/>
        </w:sectPr>
      </w:pPr>
      <w:r>
        <w:t xml:space="preserve">Salah satu bentuk implementasi dari bottom navigation bar dapat dilihat di aplikasi KAI Access buatan Indonesia. Penggunaan bottom navigation bar dalam aplikasi tersebut kurang sesuai. Ketidaksesuainnya tersebut dikarenakan pengguna biasanya hanya menggunakan satu fitur utama yaitu pesan tiket dan tidak sering menggunakan fitur lainnya, sebaiknya pengembang aplikasi menggunakan widget side menu untuk menggantikan bottom navigation bar. Meskipun demikian, penggunaan bottom navigation bar di aplikasi tersebut cukup baik seperti sebanyak 4 fitur ditampilkan di bottom navigation bar pada aplikasi tersebut, warna icon dan text label sesuai dengan warna dominan dari aplikasi yaitu biru tua, dan bottom navigation bar juga tidak selalu muncul di setiap layar, hanya muncul untuk menampilkan pilihas-pilihan fitur yang ada sehingga tidak memakan banyak tempat dan mengganngu dalam penggunaannya. Namun terdapat beberapa hal yang perlu diperbaiki seperti icon pada text label “MY TRIPS” tidak serasi seharusnya bisa diganti menjadi icon yang lebih mendefinisikan text label tersebut dan jika menekan tombol “Back” di setiap layar pertama dari active icon akan langsung mengakhiri aplikasi. Hal tersebut dapat menggangu pengguna yang baru pertama kali menggunakan aplikasi tersebut, seharusnya tombol “Back” mengembalikan </w:t>
      </w:r>
    </w:p>
    <w:p w14:paraId="255571D7" w14:textId="3018A2D6" w:rsidR="006E0003" w:rsidRDefault="006E1ECC" w:rsidP="00C6067B">
      <w:pPr>
        <w:jc w:val="center"/>
        <w:rPr>
          <w:noProof/>
          <w:lang w:val="en-US"/>
        </w:rPr>
      </w:pPr>
      <w:r>
        <w:rPr>
          <w:noProof/>
        </w:rPr>
        <w:lastRenderedPageBreak/>
        <w:drawing>
          <wp:anchor distT="0" distB="0" distL="114300" distR="114300" simplePos="0" relativeHeight="251670528" behindDoc="0" locked="0" layoutInCell="1" allowOverlap="1" wp14:anchorId="5590284F" wp14:editId="45C803E9">
            <wp:simplePos x="0" y="0"/>
            <wp:positionH relativeFrom="page">
              <wp:align>left</wp:align>
            </wp:positionH>
            <wp:positionV relativeFrom="paragraph">
              <wp:posOffset>-1080135</wp:posOffset>
            </wp:positionV>
            <wp:extent cx="7560000" cy="11237606"/>
            <wp:effectExtent l="0" t="0" r="3175" b="1905"/>
            <wp:wrapNone/>
            <wp:docPr id="1333948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0000" cy="112376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E1997" w14:textId="77777777" w:rsidR="006E0003" w:rsidRDefault="006E0003" w:rsidP="00C6067B">
      <w:pPr>
        <w:jc w:val="center"/>
        <w:rPr>
          <w:noProof/>
          <w:lang w:val="en-US"/>
        </w:rPr>
      </w:pPr>
    </w:p>
    <w:p w14:paraId="34993749" w14:textId="77777777" w:rsidR="006E0003" w:rsidRDefault="006E0003" w:rsidP="00C6067B">
      <w:pPr>
        <w:jc w:val="center"/>
        <w:rPr>
          <w:noProof/>
          <w:lang w:val="en-US"/>
        </w:rPr>
      </w:pPr>
    </w:p>
    <w:p w14:paraId="6D3AB0BF" w14:textId="77777777" w:rsidR="006E0003" w:rsidRDefault="006E0003" w:rsidP="00C6067B">
      <w:pPr>
        <w:jc w:val="center"/>
        <w:rPr>
          <w:noProof/>
          <w:lang w:val="en-US"/>
        </w:rPr>
      </w:pPr>
    </w:p>
    <w:p w14:paraId="70D8DD3F" w14:textId="77777777" w:rsidR="006E0003" w:rsidRDefault="006E0003" w:rsidP="00C6067B">
      <w:pPr>
        <w:jc w:val="center"/>
        <w:rPr>
          <w:noProof/>
          <w:lang w:val="en-US"/>
        </w:rPr>
      </w:pPr>
    </w:p>
    <w:p w14:paraId="12671638" w14:textId="77777777" w:rsidR="006E0003" w:rsidRDefault="006E0003" w:rsidP="00C6067B">
      <w:pPr>
        <w:jc w:val="center"/>
        <w:rPr>
          <w:noProof/>
          <w:lang w:val="en-US"/>
        </w:rPr>
      </w:pPr>
    </w:p>
    <w:p w14:paraId="0D0058DC" w14:textId="77777777" w:rsidR="006E0003" w:rsidRDefault="006E0003" w:rsidP="00C6067B">
      <w:pPr>
        <w:jc w:val="center"/>
        <w:rPr>
          <w:noProof/>
          <w:lang w:val="en-US"/>
        </w:rPr>
      </w:pPr>
    </w:p>
    <w:p w14:paraId="60079516" w14:textId="77777777" w:rsidR="006E0003" w:rsidRDefault="006E0003" w:rsidP="00C6067B">
      <w:pPr>
        <w:jc w:val="center"/>
        <w:rPr>
          <w:noProof/>
          <w:lang w:val="en-US"/>
        </w:rPr>
      </w:pPr>
    </w:p>
    <w:p w14:paraId="03FAF753" w14:textId="77777777" w:rsidR="006E0003" w:rsidRDefault="006E0003" w:rsidP="00C6067B">
      <w:pPr>
        <w:jc w:val="center"/>
        <w:rPr>
          <w:noProof/>
          <w:lang w:val="en-US"/>
        </w:rPr>
      </w:pPr>
    </w:p>
    <w:p w14:paraId="5FFC56DE" w14:textId="77777777" w:rsidR="006E0003" w:rsidRDefault="006E0003" w:rsidP="00C6067B">
      <w:pPr>
        <w:jc w:val="center"/>
        <w:rPr>
          <w:noProof/>
          <w:lang w:val="en-US"/>
        </w:rPr>
      </w:pPr>
    </w:p>
    <w:p w14:paraId="25737EC6" w14:textId="77777777" w:rsidR="006E0003" w:rsidRDefault="006E0003" w:rsidP="00C6067B">
      <w:pPr>
        <w:jc w:val="center"/>
        <w:rPr>
          <w:noProof/>
          <w:lang w:val="en-US"/>
        </w:rPr>
      </w:pPr>
    </w:p>
    <w:p w14:paraId="7570A8DC" w14:textId="77777777" w:rsidR="006E0003" w:rsidRDefault="006E0003" w:rsidP="00C6067B">
      <w:pPr>
        <w:jc w:val="center"/>
        <w:rPr>
          <w:noProof/>
          <w:lang w:val="en-US"/>
        </w:rPr>
      </w:pPr>
    </w:p>
    <w:p w14:paraId="03F18154" w14:textId="77777777" w:rsidR="006E0003" w:rsidRDefault="006E0003" w:rsidP="00C6067B">
      <w:pPr>
        <w:jc w:val="center"/>
        <w:rPr>
          <w:noProof/>
          <w:lang w:val="en-US"/>
        </w:rPr>
      </w:pPr>
    </w:p>
    <w:p w14:paraId="58476D9E" w14:textId="77777777" w:rsidR="006E0003" w:rsidRDefault="006E0003" w:rsidP="00C6067B">
      <w:pPr>
        <w:jc w:val="center"/>
        <w:rPr>
          <w:noProof/>
          <w:lang w:val="en-US"/>
        </w:rPr>
      </w:pPr>
    </w:p>
    <w:p w14:paraId="42431236" w14:textId="77777777" w:rsidR="006E0003" w:rsidRDefault="006E0003" w:rsidP="00C6067B">
      <w:pPr>
        <w:jc w:val="center"/>
        <w:rPr>
          <w:noProof/>
          <w:lang w:val="en-US"/>
        </w:rPr>
      </w:pPr>
    </w:p>
    <w:p w14:paraId="06564A79" w14:textId="77777777" w:rsidR="006E0003" w:rsidRDefault="006E0003" w:rsidP="00C6067B">
      <w:pPr>
        <w:jc w:val="center"/>
        <w:rPr>
          <w:noProof/>
          <w:lang w:val="en-US"/>
        </w:rPr>
      </w:pPr>
    </w:p>
    <w:p w14:paraId="6DACEADB" w14:textId="77777777" w:rsidR="006E0003" w:rsidRDefault="006E0003" w:rsidP="00C6067B">
      <w:pPr>
        <w:jc w:val="center"/>
        <w:rPr>
          <w:noProof/>
          <w:lang w:val="en-US"/>
        </w:rPr>
      </w:pPr>
    </w:p>
    <w:p w14:paraId="20C58F55" w14:textId="77777777" w:rsidR="006E0003" w:rsidRDefault="006E0003" w:rsidP="00C6067B">
      <w:pPr>
        <w:jc w:val="center"/>
        <w:rPr>
          <w:noProof/>
          <w:lang w:val="en-US"/>
        </w:rPr>
      </w:pPr>
    </w:p>
    <w:p w14:paraId="05B311AB" w14:textId="77777777" w:rsidR="006E0003" w:rsidRDefault="006E0003" w:rsidP="00C6067B">
      <w:pPr>
        <w:jc w:val="center"/>
        <w:rPr>
          <w:noProof/>
          <w:lang w:val="en-US"/>
        </w:rPr>
      </w:pPr>
    </w:p>
    <w:p w14:paraId="031FEF6C" w14:textId="77777777" w:rsidR="006E0003" w:rsidRDefault="006E0003" w:rsidP="00C6067B">
      <w:pPr>
        <w:jc w:val="center"/>
        <w:rPr>
          <w:noProof/>
          <w:lang w:val="en-US"/>
        </w:rPr>
      </w:pPr>
    </w:p>
    <w:p w14:paraId="191C1D3F" w14:textId="77777777" w:rsidR="006E0003" w:rsidRDefault="006E0003" w:rsidP="00C6067B">
      <w:pPr>
        <w:jc w:val="center"/>
        <w:rPr>
          <w:noProof/>
          <w:lang w:val="en-US"/>
        </w:rPr>
      </w:pPr>
    </w:p>
    <w:p w14:paraId="5B0A2BA4" w14:textId="77777777" w:rsidR="006E0003" w:rsidRDefault="006E0003" w:rsidP="00C6067B">
      <w:pPr>
        <w:jc w:val="center"/>
        <w:rPr>
          <w:noProof/>
          <w:lang w:val="en-US"/>
        </w:rPr>
      </w:pPr>
    </w:p>
    <w:p w14:paraId="1833AFD2" w14:textId="77777777" w:rsidR="006E0003" w:rsidRDefault="006E0003" w:rsidP="00C6067B">
      <w:pPr>
        <w:jc w:val="center"/>
        <w:rPr>
          <w:noProof/>
          <w:lang w:val="en-US"/>
        </w:rPr>
      </w:pPr>
    </w:p>
    <w:p w14:paraId="44AF5C3C" w14:textId="77777777" w:rsidR="006E0003" w:rsidRDefault="006E0003" w:rsidP="00C6067B">
      <w:pPr>
        <w:jc w:val="center"/>
        <w:rPr>
          <w:noProof/>
          <w:lang w:val="en-US"/>
        </w:rPr>
      </w:pPr>
    </w:p>
    <w:p w14:paraId="37CA9F33" w14:textId="77777777" w:rsidR="006E0003" w:rsidRDefault="006E0003" w:rsidP="00C6067B">
      <w:pPr>
        <w:jc w:val="center"/>
        <w:rPr>
          <w:noProof/>
          <w:lang w:val="en-US"/>
        </w:rPr>
      </w:pPr>
    </w:p>
    <w:p w14:paraId="01225730" w14:textId="77777777" w:rsidR="006E0003" w:rsidRDefault="006E0003" w:rsidP="00C6067B">
      <w:pPr>
        <w:jc w:val="center"/>
        <w:rPr>
          <w:noProof/>
          <w:lang w:val="en-US"/>
        </w:rPr>
      </w:pPr>
    </w:p>
    <w:p w14:paraId="0DD775A6" w14:textId="77777777" w:rsidR="006E0003" w:rsidRDefault="006E0003" w:rsidP="00C6067B">
      <w:pPr>
        <w:jc w:val="center"/>
        <w:rPr>
          <w:noProof/>
          <w:lang w:val="en-US"/>
        </w:rPr>
      </w:pPr>
    </w:p>
    <w:p w14:paraId="45FFA076" w14:textId="77777777" w:rsidR="006E0003" w:rsidRDefault="006E0003" w:rsidP="00C6067B">
      <w:pPr>
        <w:jc w:val="center"/>
        <w:rPr>
          <w:noProof/>
          <w:lang w:val="en-US"/>
        </w:rPr>
      </w:pPr>
    </w:p>
    <w:p w14:paraId="0DC3B834" w14:textId="77777777" w:rsidR="006E0003" w:rsidRDefault="006E0003" w:rsidP="00C6067B">
      <w:pPr>
        <w:jc w:val="center"/>
        <w:rPr>
          <w:noProof/>
          <w:lang w:val="en-US"/>
        </w:rPr>
      </w:pPr>
    </w:p>
    <w:p w14:paraId="1048B6E5" w14:textId="48D51A3D" w:rsidR="006E0003" w:rsidRDefault="006E1ECC" w:rsidP="00C6067B">
      <w:pPr>
        <w:jc w:val="center"/>
        <w:rPr>
          <w:noProof/>
          <w:lang w:val="en-US"/>
        </w:rPr>
      </w:pPr>
      <w:r>
        <w:rPr>
          <w:noProof/>
        </w:rPr>
        <w:lastRenderedPageBreak/>
        <w:drawing>
          <wp:anchor distT="0" distB="0" distL="114300" distR="114300" simplePos="0" relativeHeight="251671552" behindDoc="0" locked="0" layoutInCell="1" allowOverlap="1" wp14:anchorId="5630B8BD" wp14:editId="08163CE5">
            <wp:simplePos x="0" y="0"/>
            <wp:positionH relativeFrom="page">
              <wp:align>left</wp:align>
            </wp:positionH>
            <wp:positionV relativeFrom="paragraph">
              <wp:posOffset>-1070610</wp:posOffset>
            </wp:positionV>
            <wp:extent cx="7560000" cy="11387149"/>
            <wp:effectExtent l="0" t="0" r="3175" b="5080"/>
            <wp:wrapNone/>
            <wp:docPr id="137962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0000" cy="113871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F00AC" w14:textId="77777777" w:rsidR="006E0003" w:rsidRDefault="006E0003" w:rsidP="00C6067B">
      <w:pPr>
        <w:jc w:val="center"/>
        <w:rPr>
          <w:noProof/>
          <w:lang w:val="en-US"/>
        </w:rPr>
      </w:pPr>
    </w:p>
    <w:p w14:paraId="7F9B8A31" w14:textId="5413E339" w:rsidR="006E0003" w:rsidRDefault="006E0003" w:rsidP="00C6067B">
      <w:pPr>
        <w:jc w:val="center"/>
        <w:rPr>
          <w:lang w:val="en-US"/>
        </w:rPr>
        <w:sectPr w:rsidR="006E0003" w:rsidSect="00E0031B">
          <w:type w:val="evenPage"/>
          <w:pgSz w:w="11906" w:h="16838" w:code="9"/>
          <w:pgMar w:top="1701" w:right="1701" w:bottom="1701" w:left="2268" w:header="709" w:footer="709" w:gutter="0"/>
          <w:cols w:space="708"/>
          <w:docGrid w:linePitch="360"/>
        </w:sectPr>
      </w:pPr>
    </w:p>
    <w:p w14:paraId="306198CB" w14:textId="3B163CE3" w:rsidR="00EF5CAB" w:rsidRDefault="00C0012B" w:rsidP="006A74EB">
      <w:pPr>
        <w:pStyle w:val="Heading1"/>
        <w:spacing w:before="0" w:line="360" w:lineRule="auto"/>
        <w:rPr>
          <w:rFonts w:cs="Times New Roman"/>
          <w:b/>
          <w:bCs/>
          <w:sz w:val="24"/>
          <w:szCs w:val="24"/>
        </w:rPr>
      </w:pPr>
      <w:r>
        <w:rPr>
          <w:rFonts w:cs="Times New Roman"/>
          <w:b/>
          <w:bCs/>
          <w:sz w:val="24"/>
          <w:szCs w:val="24"/>
          <w:lang w:val="en-US"/>
        </w:rPr>
        <w:lastRenderedPageBreak/>
        <w:t>BAB IV</w:t>
      </w:r>
      <w:r w:rsidR="006A74EB">
        <w:rPr>
          <w:rFonts w:cs="Times New Roman"/>
          <w:b/>
          <w:bCs/>
          <w:sz w:val="24"/>
          <w:szCs w:val="24"/>
          <w:lang w:val="en-US"/>
        </w:rPr>
        <w:br/>
      </w:r>
      <w:r w:rsidR="00225DFF">
        <w:rPr>
          <w:rFonts w:cs="Times New Roman"/>
          <w:b/>
          <w:bCs/>
          <w:sz w:val="24"/>
          <w:szCs w:val="24"/>
        </w:rPr>
        <w:t xml:space="preserve">IMPLEMENTASI </w:t>
      </w:r>
    </w:p>
    <w:p w14:paraId="7AFEDF89" w14:textId="77777777" w:rsidR="006E1ECC" w:rsidRPr="006E1ECC" w:rsidRDefault="006E1ECC" w:rsidP="006E1ECC"/>
    <w:p w14:paraId="0FDBCB76" w14:textId="7A8B276C" w:rsidR="006A74EB" w:rsidRPr="00BF485E" w:rsidRDefault="006A74EB" w:rsidP="006A74EB">
      <w:pPr>
        <w:pStyle w:val="Heading2"/>
        <w:numPr>
          <w:ilvl w:val="1"/>
          <w:numId w:val="11"/>
        </w:numPr>
        <w:spacing w:before="0" w:line="360" w:lineRule="auto"/>
        <w:rPr>
          <w:rFonts w:cs="Times New Roman"/>
          <w:b/>
          <w:bCs/>
          <w:szCs w:val="24"/>
        </w:rPr>
      </w:pPr>
      <w:r w:rsidRPr="00BF485E">
        <w:rPr>
          <w:rFonts w:cs="Times New Roman"/>
          <w:b/>
          <w:bCs/>
          <w:szCs w:val="24"/>
          <w:lang w:val="en-US"/>
        </w:rPr>
        <w:t>Source Code</w:t>
      </w:r>
    </w:p>
    <w:p w14:paraId="60A84E9D" w14:textId="6DF7DFFF" w:rsidR="00A520A1" w:rsidRPr="006C6D49" w:rsidRDefault="00207ACB" w:rsidP="00207ACB">
      <w:pPr>
        <w:pStyle w:val="ListParagraph"/>
        <w:numPr>
          <w:ilvl w:val="0"/>
          <w:numId w:val="50"/>
        </w:numPr>
        <w:spacing w:line="360" w:lineRule="auto"/>
        <w:jc w:val="both"/>
        <w:rPr>
          <w:b/>
          <w:bCs/>
          <w:szCs w:val="24"/>
          <w:lang w:val="en-US"/>
        </w:rPr>
      </w:pPr>
      <w:r w:rsidRPr="006C6D49">
        <w:rPr>
          <w:b/>
          <w:bCs/>
          <w:szCs w:val="24"/>
          <w:lang w:val="en-US"/>
        </w:rPr>
        <w:t>ActivityMain.xml</w:t>
      </w:r>
    </w:p>
    <w:p w14:paraId="6A41494A" w14:textId="77777777" w:rsidR="00596BD7" w:rsidRPr="006C6D49" w:rsidRDefault="00596BD7" w:rsidP="00596BD7">
      <w:pPr>
        <w:pStyle w:val="HTMLPreformatted"/>
        <w:shd w:val="clear" w:color="auto" w:fill="FFFFFF"/>
        <w:ind w:left="720"/>
        <w:rPr>
          <w:color w:val="080808"/>
          <w:sz w:val="24"/>
          <w:szCs w:val="24"/>
        </w:rPr>
      </w:pPr>
      <w:r w:rsidRPr="006C6D49">
        <w:rPr>
          <w:i/>
          <w:iCs/>
          <w:color w:val="080808"/>
          <w:sz w:val="24"/>
          <w:szCs w:val="24"/>
        </w:rPr>
        <w:t>&lt;?</w:t>
      </w:r>
      <w:r w:rsidRPr="006C6D49">
        <w:rPr>
          <w:color w:val="174AD4"/>
          <w:sz w:val="24"/>
          <w:szCs w:val="24"/>
        </w:rPr>
        <w:t>xml version</w:t>
      </w:r>
      <w:r w:rsidRPr="006C6D49">
        <w:rPr>
          <w:color w:val="067D17"/>
          <w:sz w:val="24"/>
          <w:szCs w:val="24"/>
        </w:rPr>
        <w:t xml:space="preserve">="1.0" </w:t>
      </w:r>
      <w:r w:rsidRPr="006C6D49">
        <w:rPr>
          <w:color w:val="174AD4"/>
          <w:sz w:val="24"/>
          <w:szCs w:val="24"/>
        </w:rPr>
        <w:t>encoding</w:t>
      </w:r>
      <w:r w:rsidRPr="006C6D49">
        <w:rPr>
          <w:color w:val="067D17"/>
          <w:sz w:val="24"/>
          <w:szCs w:val="24"/>
        </w:rPr>
        <w:t>="utf-8"</w:t>
      </w:r>
      <w:r w:rsidRPr="006C6D49">
        <w:rPr>
          <w:i/>
          <w:iCs/>
          <w:color w:val="080808"/>
          <w:sz w:val="24"/>
          <w:szCs w:val="24"/>
        </w:rPr>
        <w:t>?&gt;</w:t>
      </w:r>
      <w:r w:rsidRPr="006C6D49">
        <w:rPr>
          <w:i/>
          <w:iCs/>
          <w:color w:val="080808"/>
          <w:sz w:val="24"/>
          <w:szCs w:val="24"/>
        </w:rPr>
        <w:br/>
      </w:r>
      <w:r w:rsidRPr="006C6D49">
        <w:rPr>
          <w:color w:val="080808"/>
          <w:sz w:val="24"/>
          <w:szCs w:val="24"/>
        </w:rPr>
        <w:t>&lt;</w:t>
      </w:r>
      <w:r w:rsidRPr="006C6D49">
        <w:rPr>
          <w:color w:val="0033B3"/>
          <w:sz w:val="24"/>
          <w:szCs w:val="24"/>
        </w:rPr>
        <w:t xml:space="preserve">androidx.constraintlayout.widget.ConstraintLayout </w:t>
      </w:r>
      <w:r w:rsidRPr="006C6D49">
        <w:rPr>
          <w:color w:val="174AD4"/>
          <w:sz w:val="24"/>
          <w:szCs w:val="24"/>
        </w:rPr>
        <w:t>xmlns:</w:t>
      </w:r>
      <w:r w:rsidRPr="006C6D49">
        <w:rPr>
          <w:color w:val="871094"/>
          <w:sz w:val="24"/>
          <w:szCs w:val="24"/>
        </w:rPr>
        <w:t>android</w:t>
      </w:r>
      <w:r w:rsidRPr="006C6D49">
        <w:rPr>
          <w:color w:val="067D17"/>
          <w:sz w:val="24"/>
          <w:szCs w:val="24"/>
        </w:rPr>
        <w:t>="http://schemas.android.com/apk/res/android"</w:t>
      </w:r>
      <w:r w:rsidRPr="006C6D49">
        <w:rPr>
          <w:color w:val="067D17"/>
          <w:sz w:val="24"/>
          <w:szCs w:val="24"/>
        </w:rPr>
        <w:br/>
        <w:t xml:space="preserve">    </w:t>
      </w:r>
      <w:r w:rsidRPr="006C6D49">
        <w:rPr>
          <w:color w:val="174AD4"/>
          <w:sz w:val="24"/>
          <w:szCs w:val="24"/>
        </w:rPr>
        <w:t>xmlns:app</w:t>
      </w:r>
      <w:r w:rsidRPr="006C6D49">
        <w:rPr>
          <w:color w:val="067D17"/>
          <w:sz w:val="24"/>
          <w:szCs w:val="24"/>
        </w:rPr>
        <w:t>="http://schemas.android.com/apk/res-auto"</w:t>
      </w:r>
      <w:r w:rsidRPr="006C6D49">
        <w:rPr>
          <w:color w:val="067D17"/>
          <w:sz w:val="24"/>
          <w:szCs w:val="24"/>
        </w:rPr>
        <w:br/>
        <w:t xml:space="preserve">    </w:t>
      </w:r>
      <w:r w:rsidRPr="006C6D49">
        <w:rPr>
          <w:color w:val="174AD4"/>
          <w:sz w:val="24"/>
          <w:szCs w:val="24"/>
        </w:rPr>
        <w:t>xmlns:tools</w:t>
      </w:r>
      <w:r w:rsidRPr="006C6D49">
        <w:rPr>
          <w:color w:val="067D17"/>
          <w:sz w:val="24"/>
          <w:szCs w:val="24"/>
        </w:rPr>
        <w:t>="http://schemas.android.com/tools"</w:t>
      </w:r>
      <w:r w:rsidRPr="006C6D49">
        <w:rPr>
          <w:color w:val="067D17"/>
          <w:sz w:val="24"/>
          <w:szCs w:val="24"/>
        </w:rPr>
        <w:br/>
        <w:t xml:space="preserve">    </w:t>
      </w:r>
      <w:r w:rsidRPr="006C6D49">
        <w:rPr>
          <w:color w:val="174AD4"/>
          <w:sz w:val="24"/>
          <w:szCs w:val="24"/>
        </w:rPr>
        <w:t>android:layout_width</w:t>
      </w:r>
      <w:r w:rsidRPr="006C6D49">
        <w:rPr>
          <w:color w:val="067D17"/>
          <w:sz w:val="24"/>
          <w:szCs w:val="24"/>
        </w:rPr>
        <w:t>="match_parent"</w:t>
      </w:r>
      <w:r w:rsidRPr="006C6D49">
        <w:rPr>
          <w:color w:val="067D17"/>
          <w:sz w:val="24"/>
          <w:szCs w:val="24"/>
        </w:rPr>
        <w:br/>
        <w:t xml:space="preserve">    </w:t>
      </w:r>
      <w:r w:rsidRPr="006C6D49">
        <w:rPr>
          <w:color w:val="174AD4"/>
          <w:sz w:val="24"/>
          <w:szCs w:val="24"/>
        </w:rPr>
        <w:t>android:layout_height</w:t>
      </w:r>
      <w:r w:rsidRPr="006C6D49">
        <w:rPr>
          <w:color w:val="067D17"/>
          <w:sz w:val="24"/>
          <w:szCs w:val="24"/>
        </w:rPr>
        <w:t>="match_parent"</w:t>
      </w:r>
      <w:r w:rsidRPr="006C6D49">
        <w:rPr>
          <w:color w:val="067D17"/>
          <w:sz w:val="24"/>
          <w:szCs w:val="24"/>
        </w:rPr>
        <w:br/>
        <w:t xml:space="preserve">    </w:t>
      </w:r>
      <w:r w:rsidRPr="006C6D49">
        <w:rPr>
          <w:color w:val="174AD4"/>
          <w:sz w:val="24"/>
          <w:szCs w:val="24"/>
        </w:rPr>
        <w:t>tools:context</w:t>
      </w:r>
      <w:r w:rsidRPr="006C6D49">
        <w:rPr>
          <w:color w:val="067D17"/>
          <w:sz w:val="24"/>
          <w:szCs w:val="24"/>
        </w:rPr>
        <w:t>=".MainActivity"</w:t>
      </w:r>
      <w:r w:rsidRPr="006C6D49">
        <w:rPr>
          <w:color w:val="080808"/>
          <w:sz w:val="24"/>
          <w:szCs w:val="24"/>
        </w:rPr>
        <w:t>&gt;</w:t>
      </w:r>
      <w:r w:rsidRPr="006C6D49">
        <w:rPr>
          <w:color w:val="080808"/>
          <w:sz w:val="24"/>
          <w:szCs w:val="24"/>
        </w:rPr>
        <w:br/>
      </w:r>
      <w:r w:rsidRPr="006C6D49">
        <w:rPr>
          <w:color w:val="080808"/>
          <w:sz w:val="24"/>
          <w:szCs w:val="24"/>
        </w:rPr>
        <w:br/>
        <w:t xml:space="preserve">    &lt;</w:t>
      </w:r>
      <w:r w:rsidRPr="006C6D49">
        <w:rPr>
          <w:color w:val="0033B3"/>
          <w:sz w:val="24"/>
          <w:szCs w:val="24"/>
        </w:rPr>
        <w:t>FrameLayout</w:t>
      </w:r>
      <w:r w:rsidRPr="006C6D49">
        <w:rPr>
          <w:color w:val="0033B3"/>
          <w:sz w:val="24"/>
          <w:szCs w:val="24"/>
        </w:rPr>
        <w:br/>
        <w:t xml:space="preserve">        </w:t>
      </w:r>
      <w:r w:rsidRPr="006C6D49">
        <w:rPr>
          <w:color w:val="174AD4"/>
          <w:sz w:val="24"/>
          <w:szCs w:val="24"/>
        </w:rPr>
        <w:t>android:id</w:t>
      </w:r>
      <w:r w:rsidRPr="006C6D49">
        <w:rPr>
          <w:color w:val="067D17"/>
          <w:sz w:val="24"/>
          <w:szCs w:val="24"/>
        </w:rPr>
        <w:t>="@+id/frame_layout"</w:t>
      </w:r>
      <w:r w:rsidRPr="006C6D49">
        <w:rPr>
          <w:color w:val="067D17"/>
          <w:sz w:val="24"/>
          <w:szCs w:val="24"/>
        </w:rPr>
        <w:br/>
        <w:t xml:space="preserve">        </w:t>
      </w:r>
      <w:r w:rsidRPr="006C6D49">
        <w:rPr>
          <w:color w:val="174AD4"/>
          <w:sz w:val="24"/>
          <w:szCs w:val="24"/>
        </w:rPr>
        <w:t>android:layout_width</w:t>
      </w:r>
      <w:r w:rsidRPr="006C6D49">
        <w:rPr>
          <w:color w:val="067D17"/>
          <w:sz w:val="24"/>
          <w:szCs w:val="24"/>
        </w:rPr>
        <w:t>="0dp"</w:t>
      </w:r>
      <w:r w:rsidRPr="006C6D49">
        <w:rPr>
          <w:color w:val="067D17"/>
          <w:sz w:val="24"/>
          <w:szCs w:val="24"/>
        </w:rPr>
        <w:br/>
        <w:t xml:space="preserve">        </w:t>
      </w:r>
      <w:r w:rsidRPr="006C6D49">
        <w:rPr>
          <w:color w:val="174AD4"/>
          <w:sz w:val="24"/>
          <w:szCs w:val="24"/>
        </w:rPr>
        <w:t>android:layout_height</w:t>
      </w:r>
      <w:r w:rsidRPr="006C6D49">
        <w:rPr>
          <w:color w:val="067D17"/>
          <w:sz w:val="24"/>
          <w:szCs w:val="24"/>
        </w:rPr>
        <w:t>="0dp"</w:t>
      </w:r>
      <w:r w:rsidRPr="006C6D49">
        <w:rPr>
          <w:color w:val="067D17"/>
          <w:sz w:val="24"/>
          <w:szCs w:val="24"/>
        </w:rPr>
        <w:br/>
        <w:t xml:space="preserve">        </w:t>
      </w:r>
      <w:r w:rsidRPr="006C6D49">
        <w:rPr>
          <w:color w:val="174AD4"/>
          <w:sz w:val="24"/>
          <w:szCs w:val="24"/>
        </w:rPr>
        <w:t>android:background</w:t>
      </w:r>
      <w:r w:rsidRPr="006C6D49">
        <w:rPr>
          <w:color w:val="067D17"/>
          <w:sz w:val="24"/>
          <w:szCs w:val="24"/>
        </w:rPr>
        <w:t>="#FFC4C4"</w:t>
      </w:r>
      <w:r w:rsidRPr="006C6D49">
        <w:rPr>
          <w:color w:val="067D17"/>
          <w:sz w:val="24"/>
          <w:szCs w:val="24"/>
        </w:rPr>
        <w:br/>
        <w:t xml:space="preserve">        </w:t>
      </w:r>
      <w:r w:rsidRPr="006C6D49">
        <w:rPr>
          <w:color w:val="174AD4"/>
          <w:sz w:val="24"/>
          <w:szCs w:val="24"/>
        </w:rPr>
        <w:t>app:layout_constraintBottom_toTopOf</w:t>
      </w:r>
      <w:r w:rsidRPr="006C6D49">
        <w:rPr>
          <w:color w:val="067D17"/>
          <w:sz w:val="24"/>
          <w:szCs w:val="24"/>
        </w:rPr>
        <w:t>="@+id/bottomNavigationView"</w:t>
      </w:r>
      <w:r w:rsidRPr="006C6D49">
        <w:rPr>
          <w:color w:val="067D17"/>
          <w:sz w:val="24"/>
          <w:szCs w:val="24"/>
        </w:rPr>
        <w:br/>
        <w:t xml:space="preserve">        </w:t>
      </w:r>
      <w:r w:rsidRPr="006C6D49">
        <w:rPr>
          <w:color w:val="174AD4"/>
          <w:sz w:val="24"/>
          <w:szCs w:val="24"/>
        </w:rPr>
        <w:t>app:layout_constraintEnd_toEndOf</w:t>
      </w:r>
      <w:r w:rsidRPr="006C6D49">
        <w:rPr>
          <w:color w:val="067D17"/>
          <w:sz w:val="24"/>
          <w:szCs w:val="24"/>
        </w:rPr>
        <w:t>="parent"</w:t>
      </w:r>
      <w:r w:rsidRPr="006C6D49">
        <w:rPr>
          <w:color w:val="067D17"/>
          <w:sz w:val="24"/>
          <w:szCs w:val="24"/>
        </w:rPr>
        <w:br/>
        <w:t xml:space="preserve">        </w:t>
      </w:r>
      <w:r w:rsidRPr="006C6D49">
        <w:rPr>
          <w:color w:val="174AD4"/>
          <w:sz w:val="24"/>
          <w:szCs w:val="24"/>
        </w:rPr>
        <w:t>app:layout_constraintStart_toStartOf</w:t>
      </w:r>
      <w:r w:rsidRPr="006C6D49">
        <w:rPr>
          <w:color w:val="067D17"/>
          <w:sz w:val="24"/>
          <w:szCs w:val="24"/>
        </w:rPr>
        <w:t>="parent"</w:t>
      </w:r>
      <w:r w:rsidRPr="006C6D49">
        <w:rPr>
          <w:color w:val="067D17"/>
          <w:sz w:val="24"/>
          <w:szCs w:val="24"/>
        </w:rPr>
        <w:br/>
        <w:t xml:space="preserve">        </w:t>
      </w:r>
      <w:r w:rsidRPr="006C6D49">
        <w:rPr>
          <w:color w:val="174AD4"/>
          <w:sz w:val="24"/>
          <w:szCs w:val="24"/>
        </w:rPr>
        <w:t>app:layout_constraintTop_toTopOf</w:t>
      </w:r>
      <w:r w:rsidRPr="006C6D49">
        <w:rPr>
          <w:color w:val="067D17"/>
          <w:sz w:val="24"/>
          <w:szCs w:val="24"/>
        </w:rPr>
        <w:t>="parent"</w:t>
      </w:r>
      <w:r w:rsidRPr="006C6D49">
        <w:rPr>
          <w:color w:val="080808"/>
          <w:sz w:val="24"/>
          <w:szCs w:val="24"/>
        </w:rPr>
        <w:t>&gt;</w:t>
      </w:r>
      <w:r w:rsidRPr="006C6D49">
        <w:rPr>
          <w:color w:val="080808"/>
          <w:sz w:val="24"/>
          <w:szCs w:val="24"/>
        </w:rPr>
        <w:br/>
      </w:r>
      <w:r w:rsidRPr="006C6D49">
        <w:rPr>
          <w:color w:val="080808"/>
          <w:sz w:val="24"/>
          <w:szCs w:val="24"/>
        </w:rPr>
        <w:br/>
        <w:t xml:space="preserve">    &lt;/</w:t>
      </w:r>
      <w:r w:rsidRPr="006C6D49">
        <w:rPr>
          <w:color w:val="0033B3"/>
          <w:sz w:val="24"/>
          <w:szCs w:val="24"/>
        </w:rPr>
        <w:t>FrameLayout</w:t>
      </w:r>
      <w:r w:rsidRPr="006C6D49">
        <w:rPr>
          <w:color w:val="080808"/>
          <w:sz w:val="24"/>
          <w:szCs w:val="24"/>
        </w:rPr>
        <w:t>&gt;</w:t>
      </w:r>
      <w:r w:rsidRPr="006C6D49">
        <w:rPr>
          <w:color w:val="080808"/>
          <w:sz w:val="24"/>
          <w:szCs w:val="24"/>
        </w:rPr>
        <w:br/>
      </w:r>
      <w:r w:rsidRPr="006C6D49">
        <w:rPr>
          <w:color w:val="080808"/>
          <w:sz w:val="24"/>
          <w:szCs w:val="24"/>
        </w:rPr>
        <w:br/>
        <w:t xml:space="preserve">    &lt;</w:t>
      </w:r>
      <w:r w:rsidRPr="006C6D49">
        <w:rPr>
          <w:color w:val="0033B3"/>
          <w:sz w:val="24"/>
          <w:szCs w:val="24"/>
        </w:rPr>
        <w:t>com.google.android.material.bottomnavigation.BottomNavigationView</w:t>
      </w:r>
      <w:r w:rsidRPr="006C6D49">
        <w:rPr>
          <w:color w:val="0033B3"/>
          <w:sz w:val="24"/>
          <w:szCs w:val="24"/>
        </w:rPr>
        <w:br/>
        <w:t xml:space="preserve">        </w:t>
      </w:r>
      <w:r w:rsidRPr="006C6D49">
        <w:rPr>
          <w:color w:val="174AD4"/>
          <w:sz w:val="24"/>
          <w:szCs w:val="24"/>
        </w:rPr>
        <w:t>android:id</w:t>
      </w:r>
      <w:r w:rsidRPr="006C6D49">
        <w:rPr>
          <w:color w:val="067D17"/>
          <w:sz w:val="24"/>
          <w:szCs w:val="24"/>
        </w:rPr>
        <w:t>="@+id/bottomNavigationView"</w:t>
      </w:r>
      <w:r w:rsidRPr="006C6D49">
        <w:rPr>
          <w:color w:val="067D17"/>
          <w:sz w:val="24"/>
          <w:szCs w:val="24"/>
        </w:rPr>
        <w:br/>
        <w:t xml:space="preserve">        </w:t>
      </w:r>
      <w:r w:rsidRPr="006C6D49">
        <w:rPr>
          <w:color w:val="174AD4"/>
          <w:sz w:val="24"/>
          <w:szCs w:val="24"/>
        </w:rPr>
        <w:t>android:layout_width</w:t>
      </w:r>
      <w:r w:rsidRPr="006C6D49">
        <w:rPr>
          <w:color w:val="067D17"/>
          <w:sz w:val="24"/>
          <w:szCs w:val="24"/>
        </w:rPr>
        <w:t>="0dp"</w:t>
      </w:r>
      <w:r w:rsidRPr="006C6D49">
        <w:rPr>
          <w:color w:val="067D17"/>
          <w:sz w:val="24"/>
          <w:szCs w:val="24"/>
        </w:rPr>
        <w:br/>
        <w:t xml:space="preserve">        </w:t>
      </w:r>
      <w:r w:rsidRPr="006C6D49">
        <w:rPr>
          <w:color w:val="174AD4"/>
          <w:sz w:val="24"/>
          <w:szCs w:val="24"/>
        </w:rPr>
        <w:t>android:layout_height</w:t>
      </w:r>
      <w:r w:rsidRPr="006C6D49">
        <w:rPr>
          <w:color w:val="067D17"/>
          <w:sz w:val="24"/>
          <w:szCs w:val="24"/>
        </w:rPr>
        <w:t>="wrap_content"</w:t>
      </w:r>
      <w:r w:rsidRPr="006C6D49">
        <w:rPr>
          <w:color w:val="067D17"/>
          <w:sz w:val="24"/>
          <w:szCs w:val="24"/>
        </w:rPr>
        <w:br/>
        <w:t xml:space="preserve">        </w:t>
      </w:r>
      <w:r w:rsidRPr="006C6D49">
        <w:rPr>
          <w:color w:val="174AD4"/>
          <w:sz w:val="24"/>
          <w:szCs w:val="24"/>
        </w:rPr>
        <w:t>android:background</w:t>
      </w:r>
      <w:r w:rsidRPr="006C6D49">
        <w:rPr>
          <w:color w:val="067D17"/>
          <w:sz w:val="24"/>
          <w:szCs w:val="24"/>
        </w:rPr>
        <w:t>="#FF7777"</w:t>
      </w:r>
      <w:r w:rsidRPr="006C6D49">
        <w:rPr>
          <w:color w:val="067D17"/>
          <w:sz w:val="24"/>
          <w:szCs w:val="24"/>
        </w:rPr>
        <w:br/>
        <w:t xml:space="preserve">        </w:t>
      </w:r>
      <w:r w:rsidRPr="006C6D49">
        <w:rPr>
          <w:color w:val="174AD4"/>
          <w:sz w:val="24"/>
          <w:szCs w:val="24"/>
        </w:rPr>
        <w:t>app:itemIconTint</w:t>
      </w:r>
      <w:r w:rsidRPr="006C6D49">
        <w:rPr>
          <w:color w:val="067D17"/>
          <w:sz w:val="24"/>
          <w:szCs w:val="24"/>
        </w:rPr>
        <w:t>="#C55E2F"</w:t>
      </w:r>
      <w:r w:rsidRPr="006C6D49">
        <w:rPr>
          <w:color w:val="067D17"/>
          <w:sz w:val="24"/>
          <w:szCs w:val="24"/>
        </w:rPr>
        <w:br/>
        <w:t xml:space="preserve">        </w:t>
      </w:r>
      <w:r w:rsidRPr="006C6D49">
        <w:rPr>
          <w:color w:val="174AD4"/>
          <w:sz w:val="24"/>
          <w:szCs w:val="24"/>
        </w:rPr>
        <w:t>app:itemTextColor</w:t>
      </w:r>
      <w:r w:rsidRPr="006C6D49">
        <w:rPr>
          <w:color w:val="067D17"/>
          <w:sz w:val="24"/>
          <w:szCs w:val="24"/>
        </w:rPr>
        <w:t>="#4A4A4A"</w:t>
      </w:r>
      <w:r w:rsidRPr="006C6D49">
        <w:rPr>
          <w:color w:val="067D17"/>
          <w:sz w:val="24"/>
          <w:szCs w:val="24"/>
        </w:rPr>
        <w:br/>
        <w:t xml:space="preserve">        </w:t>
      </w:r>
      <w:r w:rsidRPr="006C6D49">
        <w:rPr>
          <w:color w:val="174AD4"/>
          <w:sz w:val="24"/>
          <w:szCs w:val="24"/>
        </w:rPr>
        <w:t>app:layout_constraintBottom_toBottomOf</w:t>
      </w:r>
      <w:r w:rsidRPr="006C6D49">
        <w:rPr>
          <w:color w:val="067D17"/>
          <w:sz w:val="24"/>
          <w:szCs w:val="24"/>
        </w:rPr>
        <w:t>="parent"</w:t>
      </w:r>
      <w:r w:rsidRPr="006C6D49">
        <w:rPr>
          <w:color w:val="067D17"/>
          <w:sz w:val="24"/>
          <w:szCs w:val="24"/>
        </w:rPr>
        <w:br/>
        <w:t xml:space="preserve">        </w:t>
      </w:r>
      <w:r w:rsidRPr="006C6D49">
        <w:rPr>
          <w:color w:val="174AD4"/>
          <w:sz w:val="24"/>
          <w:szCs w:val="24"/>
        </w:rPr>
        <w:t>app:layout_constraintEnd_toEndOf</w:t>
      </w:r>
      <w:r w:rsidRPr="006C6D49">
        <w:rPr>
          <w:color w:val="067D17"/>
          <w:sz w:val="24"/>
          <w:szCs w:val="24"/>
        </w:rPr>
        <w:t>="parent"</w:t>
      </w:r>
      <w:r w:rsidRPr="006C6D49">
        <w:rPr>
          <w:color w:val="067D17"/>
          <w:sz w:val="24"/>
          <w:szCs w:val="24"/>
        </w:rPr>
        <w:br/>
        <w:t xml:space="preserve">        </w:t>
      </w:r>
      <w:r w:rsidRPr="006C6D49">
        <w:rPr>
          <w:color w:val="174AD4"/>
          <w:sz w:val="24"/>
          <w:szCs w:val="24"/>
        </w:rPr>
        <w:t>app:layout_constraintStart_toStartOf</w:t>
      </w:r>
      <w:r w:rsidRPr="006C6D49">
        <w:rPr>
          <w:color w:val="067D17"/>
          <w:sz w:val="24"/>
          <w:szCs w:val="24"/>
        </w:rPr>
        <w:t>="parent"</w:t>
      </w:r>
      <w:r w:rsidRPr="006C6D49">
        <w:rPr>
          <w:color w:val="067D17"/>
          <w:sz w:val="24"/>
          <w:szCs w:val="24"/>
        </w:rPr>
        <w:br/>
      </w:r>
      <w:r w:rsidRPr="006C6D49">
        <w:rPr>
          <w:color w:val="067D17"/>
          <w:sz w:val="24"/>
          <w:szCs w:val="24"/>
        </w:rPr>
        <w:lastRenderedPageBreak/>
        <w:t xml:space="preserve">        </w:t>
      </w:r>
      <w:r w:rsidRPr="006C6D49">
        <w:rPr>
          <w:color w:val="174AD4"/>
          <w:sz w:val="24"/>
          <w:szCs w:val="24"/>
        </w:rPr>
        <w:t>app:menu</w:t>
      </w:r>
      <w:r w:rsidRPr="006C6D49">
        <w:rPr>
          <w:color w:val="067D17"/>
          <w:sz w:val="24"/>
          <w:szCs w:val="24"/>
        </w:rPr>
        <w:t>="@menu/bottom_nav"</w:t>
      </w:r>
      <w:r w:rsidRPr="006C6D49">
        <w:rPr>
          <w:color w:val="080808"/>
          <w:sz w:val="24"/>
          <w:szCs w:val="24"/>
        </w:rPr>
        <w:t>&gt;</w:t>
      </w:r>
      <w:r w:rsidRPr="006C6D49">
        <w:rPr>
          <w:color w:val="080808"/>
          <w:sz w:val="24"/>
          <w:szCs w:val="24"/>
        </w:rPr>
        <w:br/>
      </w:r>
      <w:r w:rsidRPr="006C6D49">
        <w:rPr>
          <w:color w:val="080808"/>
          <w:sz w:val="24"/>
          <w:szCs w:val="24"/>
        </w:rPr>
        <w:br/>
        <w:t xml:space="preserve">    &lt;/</w:t>
      </w:r>
      <w:r w:rsidRPr="006C6D49">
        <w:rPr>
          <w:color w:val="0033B3"/>
          <w:sz w:val="24"/>
          <w:szCs w:val="24"/>
        </w:rPr>
        <w:t>com.google.android.material.bottomnavigation.BottomNavigationView</w:t>
      </w:r>
      <w:r w:rsidRPr="006C6D49">
        <w:rPr>
          <w:color w:val="080808"/>
          <w:sz w:val="24"/>
          <w:szCs w:val="24"/>
        </w:rPr>
        <w:t>&gt;</w:t>
      </w:r>
      <w:r w:rsidRPr="006C6D49">
        <w:rPr>
          <w:color w:val="080808"/>
          <w:sz w:val="24"/>
          <w:szCs w:val="24"/>
        </w:rPr>
        <w:br/>
        <w:t>&lt;/</w:t>
      </w:r>
      <w:r w:rsidRPr="006C6D49">
        <w:rPr>
          <w:color w:val="0033B3"/>
          <w:sz w:val="24"/>
          <w:szCs w:val="24"/>
        </w:rPr>
        <w:t>androidx.constraintlayout.widget.ConstraintLayout</w:t>
      </w:r>
      <w:r w:rsidRPr="006C6D49">
        <w:rPr>
          <w:color w:val="080808"/>
          <w:sz w:val="24"/>
          <w:szCs w:val="24"/>
        </w:rPr>
        <w:t>&gt;</w:t>
      </w:r>
    </w:p>
    <w:p w14:paraId="0AE684F5" w14:textId="4F396C98" w:rsidR="00B8410C" w:rsidRDefault="00B8410C" w:rsidP="00B8410C">
      <w:pPr>
        <w:spacing w:line="360" w:lineRule="auto"/>
        <w:ind w:firstLine="720"/>
        <w:jc w:val="both"/>
        <w:rPr>
          <w:b/>
          <w:bCs/>
          <w:szCs w:val="24"/>
          <w:lang w:val="en-US"/>
        </w:rPr>
      </w:pPr>
      <w:r w:rsidRPr="006C6D49">
        <w:rPr>
          <w:b/>
          <w:bCs/>
          <w:szCs w:val="24"/>
          <w:lang w:val="en-US"/>
        </w:rPr>
        <w:t>Penjelasan:</w:t>
      </w:r>
    </w:p>
    <w:p w14:paraId="5E08CCBB" w14:textId="378EE24B" w:rsidR="006C6D49" w:rsidRPr="006C6D49" w:rsidRDefault="008E40E3" w:rsidP="008E40E3">
      <w:pPr>
        <w:spacing w:line="360" w:lineRule="auto"/>
        <w:ind w:left="720" w:firstLine="720"/>
        <w:jc w:val="both"/>
        <w:rPr>
          <w:szCs w:val="24"/>
          <w:lang w:val="en-US"/>
        </w:rPr>
      </w:pPr>
      <w:r w:rsidRPr="008E40E3">
        <w:rPr>
          <w:szCs w:val="24"/>
          <w:lang w:val="en-US"/>
        </w:rPr>
        <w:t>Di dalam ConstraintLayout terdapat dua elemen utama. Pertama, ada FrameLayout dengan ID "frame_layout". FrameLayout ini memiliki lebar dan tinggi yang ditentukan sebagai 0dp, yang artinya akan menyesuaikan ukuran sesuai dengan kendali yang diberikan melalui constraint. FrameLayout juga memiliki latar belakang berwarna merah muda (#FFC4C4). Constraint yang diberikan menempatkan FrameLayout di atas elemen berikutnya yaitu BottomNavigationView.</w:t>
      </w:r>
      <w:r>
        <w:rPr>
          <w:szCs w:val="24"/>
          <w:lang w:val="en-US"/>
        </w:rPr>
        <w:t xml:space="preserve"> </w:t>
      </w:r>
      <w:r w:rsidRPr="008E40E3">
        <w:rPr>
          <w:szCs w:val="24"/>
          <w:lang w:val="en-US"/>
        </w:rPr>
        <w:t>BottomNavigationView memiliki latar belakang berwarna merah (#FF7777) dan menggunakan item-icon tint berwarna oranye tua (#C55E2F) serta item-text color berwarna abu-abu tua (#4A4A4A). BottomNavigationView juga menggunakan menu yang didefinisikan dalam file res/menu/bottom_nav.</w:t>
      </w:r>
    </w:p>
    <w:p w14:paraId="10DF0946" w14:textId="32C1314E" w:rsidR="00B50EA3" w:rsidRPr="006C6D49" w:rsidRDefault="00B50EA3" w:rsidP="00B50EA3">
      <w:pPr>
        <w:pStyle w:val="ListParagraph"/>
        <w:numPr>
          <w:ilvl w:val="0"/>
          <w:numId w:val="50"/>
        </w:numPr>
        <w:spacing w:line="360" w:lineRule="auto"/>
        <w:jc w:val="both"/>
        <w:rPr>
          <w:b/>
          <w:bCs/>
          <w:szCs w:val="24"/>
          <w:lang w:val="en-US"/>
        </w:rPr>
      </w:pPr>
      <w:r w:rsidRPr="006C6D49">
        <w:rPr>
          <w:b/>
          <w:bCs/>
          <w:szCs w:val="24"/>
          <w:lang w:val="en-US"/>
        </w:rPr>
        <w:t>Fragment</w:t>
      </w:r>
      <w:r w:rsidR="00596BD7" w:rsidRPr="006C6D49">
        <w:rPr>
          <w:b/>
          <w:bCs/>
          <w:szCs w:val="24"/>
          <w:lang w:val="en-US"/>
        </w:rPr>
        <w:t>Home</w:t>
      </w:r>
      <w:r w:rsidRPr="006C6D49">
        <w:rPr>
          <w:b/>
          <w:bCs/>
          <w:szCs w:val="24"/>
          <w:lang w:val="en-US"/>
        </w:rPr>
        <w:t>.xml</w:t>
      </w:r>
    </w:p>
    <w:p w14:paraId="7762D29C" w14:textId="77777777" w:rsidR="00596BD7" w:rsidRPr="006C6D49" w:rsidRDefault="00596BD7" w:rsidP="008E40E3">
      <w:pPr>
        <w:pStyle w:val="HTMLPreformatted"/>
        <w:shd w:val="clear" w:color="auto" w:fill="FFFFFF"/>
        <w:ind w:left="720"/>
        <w:rPr>
          <w:color w:val="080808"/>
          <w:sz w:val="24"/>
          <w:szCs w:val="24"/>
        </w:rPr>
      </w:pPr>
      <w:r w:rsidRPr="006C6D49">
        <w:rPr>
          <w:i/>
          <w:iCs/>
          <w:color w:val="080808"/>
          <w:sz w:val="24"/>
          <w:szCs w:val="24"/>
        </w:rPr>
        <w:t>&lt;?</w:t>
      </w:r>
      <w:r w:rsidRPr="006C6D49">
        <w:rPr>
          <w:color w:val="174AD4"/>
          <w:sz w:val="24"/>
          <w:szCs w:val="24"/>
        </w:rPr>
        <w:t>xml version</w:t>
      </w:r>
      <w:r w:rsidRPr="006C6D49">
        <w:rPr>
          <w:color w:val="067D17"/>
          <w:sz w:val="24"/>
          <w:szCs w:val="24"/>
        </w:rPr>
        <w:t xml:space="preserve">="1.0" </w:t>
      </w:r>
      <w:r w:rsidRPr="006C6D49">
        <w:rPr>
          <w:color w:val="174AD4"/>
          <w:sz w:val="24"/>
          <w:szCs w:val="24"/>
        </w:rPr>
        <w:t>encoding</w:t>
      </w:r>
      <w:r w:rsidRPr="006C6D49">
        <w:rPr>
          <w:color w:val="067D17"/>
          <w:sz w:val="24"/>
          <w:szCs w:val="24"/>
        </w:rPr>
        <w:t>="utf-8"</w:t>
      </w:r>
      <w:r w:rsidRPr="006C6D49">
        <w:rPr>
          <w:i/>
          <w:iCs/>
          <w:color w:val="080808"/>
          <w:sz w:val="24"/>
          <w:szCs w:val="24"/>
        </w:rPr>
        <w:t>?&gt;</w:t>
      </w:r>
      <w:r w:rsidRPr="006C6D49">
        <w:rPr>
          <w:i/>
          <w:iCs/>
          <w:color w:val="080808"/>
          <w:sz w:val="24"/>
          <w:szCs w:val="24"/>
        </w:rPr>
        <w:br/>
      </w:r>
      <w:r w:rsidRPr="006C6D49">
        <w:rPr>
          <w:color w:val="080808"/>
          <w:sz w:val="24"/>
          <w:szCs w:val="24"/>
        </w:rPr>
        <w:t>&lt;</w:t>
      </w:r>
      <w:r w:rsidRPr="006C6D49">
        <w:rPr>
          <w:color w:val="0033B3"/>
          <w:sz w:val="24"/>
          <w:szCs w:val="24"/>
        </w:rPr>
        <w:t xml:space="preserve">FrameLayout </w:t>
      </w:r>
      <w:r w:rsidRPr="006C6D49">
        <w:rPr>
          <w:color w:val="174AD4"/>
          <w:sz w:val="24"/>
          <w:szCs w:val="24"/>
        </w:rPr>
        <w:t>xmlns:</w:t>
      </w:r>
      <w:r w:rsidRPr="006C6D49">
        <w:rPr>
          <w:color w:val="871094"/>
          <w:sz w:val="24"/>
          <w:szCs w:val="24"/>
        </w:rPr>
        <w:t>android</w:t>
      </w:r>
      <w:r w:rsidRPr="006C6D49">
        <w:rPr>
          <w:color w:val="067D17"/>
          <w:sz w:val="24"/>
          <w:szCs w:val="24"/>
        </w:rPr>
        <w:t>="http://schemas.android.com/apk/res/android"</w:t>
      </w:r>
      <w:r w:rsidRPr="006C6D49">
        <w:rPr>
          <w:color w:val="067D17"/>
          <w:sz w:val="24"/>
          <w:szCs w:val="24"/>
        </w:rPr>
        <w:br/>
        <w:t xml:space="preserve">    </w:t>
      </w:r>
      <w:r w:rsidRPr="006C6D49">
        <w:rPr>
          <w:color w:val="174AD4"/>
          <w:sz w:val="24"/>
          <w:szCs w:val="24"/>
        </w:rPr>
        <w:t>xmlns:</w:t>
      </w:r>
      <w:r w:rsidRPr="006C6D49">
        <w:rPr>
          <w:color w:val="871094"/>
          <w:sz w:val="24"/>
          <w:szCs w:val="24"/>
        </w:rPr>
        <w:t>tools</w:t>
      </w:r>
      <w:r w:rsidRPr="006C6D49">
        <w:rPr>
          <w:color w:val="067D17"/>
          <w:sz w:val="24"/>
          <w:szCs w:val="24"/>
        </w:rPr>
        <w:t>="http://schemas.android.com/tools"</w:t>
      </w:r>
      <w:r w:rsidRPr="006C6D49">
        <w:rPr>
          <w:color w:val="067D17"/>
          <w:sz w:val="24"/>
          <w:szCs w:val="24"/>
        </w:rPr>
        <w:br/>
        <w:t xml:space="preserve">    </w:t>
      </w:r>
      <w:r w:rsidRPr="006C6D49">
        <w:rPr>
          <w:color w:val="871094"/>
          <w:sz w:val="24"/>
          <w:szCs w:val="24"/>
        </w:rPr>
        <w:t>android</w:t>
      </w:r>
      <w:r w:rsidRPr="006C6D49">
        <w:rPr>
          <w:color w:val="174AD4"/>
          <w:sz w:val="24"/>
          <w:szCs w:val="24"/>
        </w:rPr>
        <w:t>:layout_width</w:t>
      </w:r>
      <w:r w:rsidRPr="006C6D49">
        <w:rPr>
          <w:color w:val="067D17"/>
          <w:sz w:val="24"/>
          <w:szCs w:val="24"/>
        </w:rPr>
        <w:t>="match_parent"</w:t>
      </w:r>
      <w:r w:rsidRPr="006C6D49">
        <w:rPr>
          <w:color w:val="067D17"/>
          <w:sz w:val="24"/>
          <w:szCs w:val="24"/>
        </w:rPr>
        <w:br/>
        <w:t xml:space="preserve">    </w:t>
      </w:r>
      <w:r w:rsidRPr="006C6D49">
        <w:rPr>
          <w:color w:val="871094"/>
          <w:sz w:val="24"/>
          <w:szCs w:val="24"/>
        </w:rPr>
        <w:t>android</w:t>
      </w:r>
      <w:r w:rsidRPr="006C6D49">
        <w:rPr>
          <w:color w:val="174AD4"/>
          <w:sz w:val="24"/>
          <w:szCs w:val="24"/>
        </w:rPr>
        <w:t>:layout_height</w:t>
      </w:r>
      <w:r w:rsidRPr="006C6D49">
        <w:rPr>
          <w:color w:val="067D17"/>
          <w:sz w:val="24"/>
          <w:szCs w:val="24"/>
        </w:rPr>
        <w:t>="match_parent"</w:t>
      </w:r>
      <w:r w:rsidRPr="006C6D49">
        <w:rPr>
          <w:color w:val="067D17"/>
          <w:sz w:val="24"/>
          <w:szCs w:val="24"/>
        </w:rPr>
        <w:br/>
        <w:t xml:space="preserve">    </w:t>
      </w:r>
      <w:r w:rsidRPr="006C6D49">
        <w:rPr>
          <w:color w:val="871094"/>
          <w:sz w:val="24"/>
          <w:szCs w:val="24"/>
        </w:rPr>
        <w:t>android</w:t>
      </w:r>
      <w:r w:rsidRPr="006C6D49">
        <w:rPr>
          <w:color w:val="174AD4"/>
          <w:sz w:val="24"/>
          <w:szCs w:val="24"/>
        </w:rPr>
        <w:t>:background</w:t>
      </w:r>
      <w:r w:rsidRPr="006C6D49">
        <w:rPr>
          <w:color w:val="067D17"/>
          <w:sz w:val="24"/>
          <w:szCs w:val="24"/>
        </w:rPr>
        <w:t>="#F1C02C"</w:t>
      </w:r>
      <w:r w:rsidRPr="006C6D49">
        <w:rPr>
          <w:color w:val="067D17"/>
          <w:sz w:val="24"/>
          <w:szCs w:val="24"/>
        </w:rPr>
        <w:br/>
        <w:t xml:space="preserve">    </w:t>
      </w:r>
      <w:r w:rsidRPr="006C6D49">
        <w:rPr>
          <w:color w:val="871094"/>
          <w:sz w:val="24"/>
          <w:szCs w:val="24"/>
        </w:rPr>
        <w:t>tools</w:t>
      </w:r>
      <w:r w:rsidRPr="006C6D49">
        <w:rPr>
          <w:color w:val="174AD4"/>
          <w:sz w:val="24"/>
          <w:szCs w:val="24"/>
        </w:rPr>
        <w:t>:context</w:t>
      </w:r>
      <w:r w:rsidRPr="006C6D49">
        <w:rPr>
          <w:color w:val="067D17"/>
          <w:sz w:val="24"/>
          <w:szCs w:val="24"/>
        </w:rPr>
        <w:t>=".Home"</w:t>
      </w:r>
      <w:r w:rsidRPr="006C6D49">
        <w:rPr>
          <w:color w:val="080808"/>
          <w:sz w:val="24"/>
          <w:szCs w:val="24"/>
        </w:rPr>
        <w:t>&gt;</w:t>
      </w:r>
      <w:r w:rsidRPr="006C6D49">
        <w:rPr>
          <w:color w:val="080808"/>
          <w:sz w:val="24"/>
          <w:szCs w:val="24"/>
        </w:rPr>
        <w:br/>
      </w:r>
      <w:r w:rsidRPr="006C6D49">
        <w:rPr>
          <w:color w:val="080808"/>
          <w:sz w:val="24"/>
          <w:szCs w:val="24"/>
        </w:rPr>
        <w:br/>
        <w:t xml:space="preserve">    </w:t>
      </w:r>
      <w:r w:rsidRPr="006C6D49">
        <w:rPr>
          <w:i/>
          <w:iCs/>
          <w:color w:val="8C8C8C"/>
          <w:sz w:val="24"/>
          <w:szCs w:val="24"/>
        </w:rPr>
        <w:t xml:space="preserve">&lt;!-- </w:t>
      </w:r>
      <w:r w:rsidRPr="006C6D49">
        <w:rPr>
          <w:i/>
          <w:iCs/>
          <w:color w:val="008DDE"/>
          <w:sz w:val="24"/>
          <w:szCs w:val="24"/>
        </w:rPr>
        <w:t xml:space="preserve">TODO: Update blank fragment layout </w:t>
      </w:r>
      <w:r w:rsidRPr="006C6D49">
        <w:rPr>
          <w:i/>
          <w:iCs/>
          <w:color w:val="8C8C8C"/>
          <w:sz w:val="24"/>
          <w:szCs w:val="24"/>
        </w:rPr>
        <w:t>--&gt;</w:t>
      </w:r>
      <w:r w:rsidRPr="006C6D49">
        <w:rPr>
          <w:i/>
          <w:iCs/>
          <w:color w:val="8C8C8C"/>
          <w:sz w:val="24"/>
          <w:szCs w:val="24"/>
        </w:rPr>
        <w:br/>
        <w:t xml:space="preserve">    </w:t>
      </w:r>
      <w:r w:rsidRPr="006C6D49">
        <w:rPr>
          <w:color w:val="080808"/>
          <w:sz w:val="24"/>
          <w:szCs w:val="24"/>
        </w:rPr>
        <w:t>&lt;</w:t>
      </w:r>
      <w:r w:rsidRPr="006C6D49">
        <w:rPr>
          <w:color w:val="0033B3"/>
          <w:sz w:val="24"/>
          <w:szCs w:val="24"/>
        </w:rPr>
        <w:t>TextView</w:t>
      </w:r>
      <w:r w:rsidRPr="006C6D49">
        <w:rPr>
          <w:color w:val="0033B3"/>
          <w:sz w:val="24"/>
          <w:szCs w:val="24"/>
        </w:rPr>
        <w:br/>
        <w:t xml:space="preserve">        </w:t>
      </w:r>
      <w:r w:rsidRPr="006C6D49">
        <w:rPr>
          <w:color w:val="871094"/>
          <w:sz w:val="24"/>
          <w:szCs w:val="24"/>
        </w:rPr>
        <w:t>android</w:t>
      </w:r>
      <w:r w:rsidRPr="006C6D49">
        <w:rPr>
          <w:color w:val="174AD4"/>
          <w:sz w:val="24"/>
          <w:szCs w:val="24"/>
        </w:rPr>
        <w:t>:layout_width</w:t>
      </w:r>
      <w:r w:rsidRPr="006C6D49">
        <w:rPr>
          <w:color w:val="067D17"/>
          <w:sz w:val="24"/>
          <w:szCs w:val="24"/>
        </w:rPr>
        <w:t>="wrap_content"</w:t>
      </w:r>
      <w:r w:rsidRPr="006C6D49">
        <w:rPr>
          <w:color w:val="067D17"/>
          <w:sz w:val="24"/>
          <w:szCs w:val="24"/>
        </w:rPr>
        <w:br/>
        <w:t xml:space="preserve">        </w:t>
      </w:r>
      <w:r w:rsidRPr="006C6D49">
        <w:rPr>
          <w:color w:val="871094"/>
          <w:sz w:val="24"/>
          <w:szCs w:val="24"/>
        </w:rPr>
        <w:t>android</w:t>
      </w:r>
      <w:r w:rsidRPr="006C6D49">
        <w:rPr>
          <w:color w:val="174AD4"/>
          <w:sz w:val="24"/>
          <w:szCs w:val="24"/>
        </w:rPr>
        <w:t>:layout_height</w:t>
      </w:r>
      <w:r w:rsidRPr="006C6D49">
        <w:rPr>
          <w:color w:val="067D17"/>
          <w:sz w:val="24"/>
          <w:szCs w:val="24"/>
        </w:rPr>
        <w:t>="wrap_content"</w:t>
      </w:r>
      <w:r w:rsidRPr="006C6D49">
        <w:rPr>
          <w:color w:val="067D17"/>
          <w:sz w:val="24"/>
          <w:szCs w:val="24"/>
        </w:rPr>
        <w:br/>
        <w:t xml:space="preserve">        </w:t>
      </w:r>
      <w:r w:rsidRPr="006C6D49">
        <w:rPr>
          <w:color w:val="871094"/>
          <w:sz w:val="24"/>
          <w:szCs w:val="24"/>
        </w:rPr>
        <w:t>android</w:t>
      </w:r>
      <w:r w:rsidRPr="006C6D49">
        <w:rPr>
          <w:color w:val="174AD4"/>
          <w:sz w:val="24"/>
          <w:szCs w:val="24"/>
        </w:rPr>
        <w:t>:layout_gravity</w:t>
      </w:r>
      <w:r w:rsidRPr="006C6D49">
        <w:rPr>
          <w:color w:val="067D17"/>
          <w:sz w:val="24"/>
          <w:szCs w:val="24"/>
        </w:rPr>
        <w:t>="center"</w:t>
      </w:r>
      <w:r w:rsidRPr="006C6D49">
        <w:rPr>
          <w:color w:val="067D17"/>
          <w:sz w:val="24"/>
          <w:szCs w:val="24"/>
        </w:rPr>
        <w:br/>
        <w:t xml:space="preserve">        </w:t>
      </w:r>
      <w:r w:rsidRPr="006C6D49">
        <w:rPr>
          <w:color w:val="871094"/>
          <w:sz w:val="24"/>
          <w:szCs w:val="24"/>
        </w:rPr>
        <w:t>android</w:t>
      </w:r>
      <w:r w:rsidRPr="006C6D49">
        <w:rPr>
          <w:color w:val="174AD4"/>
          <w:sz w:val="24"/>
          <w:szCs w:val="24"/>
        </w:rPr>
        <w:t>:text</w:t>
      </w:r>
      <w:r w:rsidRPr="006C6D49">
        <w:rPr>
          <w:color w:val="067D17"/>
          <w:sz w:val="24"/>
          <w:szCs w:val="24"/>
        </w:rPr>
        <w:t>="Home Fragment"</w:t>
      </w:r>
      <w:r w:rsidRPr="006C6D49">
        <w:rPr>
          <w:color w:val="067D17"/>
          <w:sz w:val="24"/>
          <w:szCs w:val="24"/>
        </w:rPr>
        <w:br/>
        <w:t xml:space="preserve">        </w:t>
      </w:r>
      <w:r w:rsidRPr="006C6D49">
        <w:rPr>
          <w:color w:val="871094"/>
          <w:sz w:val="24"/>
          <w:szCs w:val="24"/>
        </w:rPr>
        <w:t>android</w:t>
      </w:r>
      <w:r w:rsidRPr="006C6D49">
        <w:rPr>
          <w:color w:val="174AD4"/>
          <w:sz w:val="24"/>
          <w:szCs w:val="24"/>
        </w:rPr>
        <w:t>:textSize</w:t>
      </w:r>
      <w:r w:rsidRPr="006C6D49">
        <w:rPr>
          <w:color w:val="067D17"/>
          <w:sz w:val="24"/>
          <w:szCs w:val="24"/>
        </w:rPr>
        <w:t xml:space="preserve">="26dp" </w:t>
      </w:r>
      <w:r w:rsidRPr="006C6D49">
        <w:rPr>
          <w:color w:val="080808"/>
          <w:sz w:val="24"/>
          <w:szCs w:val="24"/>
        </w:rPr>
        <w:t>/&gt;</w:t>
      </w:r>
      <w:r w:rsidRPr="006C6D49">
        <w:rPr>
          <w:color w:val="080808"/>
          <w:sz w:val="24"/>
          <w:szCs w:val="24"/>
        </w:rPr>
        <w:br/>
      </w:r>
      <w:r w:rsidRPr="006C6D49">
        <w:rPr>
          <w:color w:val="080808"/>
          <w:sz w:val="24"/>
          <w:szCs w:val="24"/>
        </w:rPr>
        <w:br/>
        <w:t>&lt;/</w:t>
      </w:r>
      <w:r w:rsidRPr="006C6D49">
        <w:rPr>
          <w:color w:val="0033B3"/>
          <w:sz w:val="24"/>
          <w:szCs w:val="24"/>
        </w:rPr>
        <w:t>FrameLayout</w:t>
      </w:r>
      <w:r w:rsidRPr="006C6D49">
        <w:rPr>
          <w:color w:val="080808"/>
          <w:sz w:val="24"/>
          <w:szCs w:val="24"/>
        </w:rPr>
        <w:t>&gt;</w:t>
      </w:r>
    </w:p>
    <w:p w14:paraId="68B3BAEE" w14:textId="77777777" w:rsidR="00B50EA3" w:rsidRPr="006C6D49" w:rsidRDefault="00B50EA3" w:rsidP="00B50EA3">
      <w:pPr>
        <w:pStyle w:val="HTMLPreformatted"/>
        <w:shd w:val="clear" w:color="auto" w:fill="FFFFFF"/>
        <w:ind w:left="720"/>
        <w:rPr>
          <w:color w:val="080808"/>
          <w:sz w:val="24"/>
          <w:szCs w:val="24"/>
        </w:rPr>
      </w:pPr>
    </w:p>
    <w:p w14:paraId="11A3AEF8" w14:textId="77777777" w:rsidR="00B50EA3" w:rsidRDefault="00B50EA3" w:rsidP="00B50EA3">
      <w:pPr>
        <w:spacing w:line="360" w:lineRule="auto"/>
        <w:ind w:firstLine="720"/>
        <w:jc w:val="both"/>
        <w:rPr>
          <w:b/>
          <w:bCs/>
          <w:szCs w:val="24"/>
          <w:lang w:val="en-US"/>
        </w:rPr>
      </w:pPr>
      <w:r w:rsidRPr="006C6D49">
        <w:rPr>
          <w:b/>
          <w:bCs/>
          <w:szCs w:val="24"/>
          <w:lang w:val="en-US"/>
        </w:rPr>
        <w:t>Penjelasan:</w:t>
      </w:r>
    </w:p>
    <w:p w14:paraId="3BE39E2D" w14:textId="5EF572B4" w:rsidR="007336AB" w:rsidRPr="007336AB" w:rsidRDefault="007336AB" w:rsidP="007336AB">
      <w:pPr>
        <w:spacing w:line="360" w:lineRule="auto"/>
        <w:ind w:left="720" w:firstLine="720"/>
        <w:jc w:val="both"/>
        <w:rPr>
          <w:szCs w:val="24"/>
          <w:lang w:val="en-US"/>
        </w:rPr>
      </w:pPr>
      <w:r w:rsidRPr="007336AB">
        <w:rPr>
          <w:szCs w:val="24"/>
          <w:lang w:val="en-US"/>
        </w:rPr>
        <w:t>Pada FrameLayout, terdapat satu elemen TextView. TextView ini memiliki lebar dan tinggi yang disetel sebagai wrap_content, sehingga ukurannya akan menyesuaikan dengan kontennya. TextView tersebut diberikan atribut layout_gravity yang diatur sebagai "center", sehingga TextView akan terletak di tengah-tengah FrameLayout secara horizontal dan vertikal.</w:t>
      </w:r>
      <w:r>
        <w:rPr>
          <w:szCs w:val="24"/>
          <w:lang w:val="en-US"/>
        </w:rPr>
        <w:t xml:space="preserve"> </w:t>
      </w:r>
      <w:r w:rsidRPr="007336AB">
        <w:rPr>
          <w:szCs w:val="24"/>
          <w:lang w:val="en-US"/>
        </w:rPr>
        <w:t xml:space="preserve">TextView ini memiliki teks yang ditetapkan sebagai "Home Fragment" dan ukuran teks sebesar 26dp. Selain itu, FrameLayout juga memiliki latar belakang berwarna kuning keemasan (#F1C02C) yang ditentukan melalui atribut </w:t>
      </w:r>
      <w:proofErr w:type="gramStart"/>
      <w:r w:rsidRPr="007336AB">
        <w:rPr>
          <w:szCs w:val="24"/>
          <w:lang w:val="en-US"/>
        </w:rPr>
        <w:t>android:background</w:t>
      </w:r>
      <w:proofErr w:type="gramEnd"/>
      <w:r w:rsidRPr="007336AB">
        <w:rPr>
          <w:szCs w:val="24"/>
          <w:lang w:val="en-US"/>
        </w:rPr>
        <w:t>.</w:t>
      </w:r>
    </w:p>
    <w:p w14:paraId="49223925" w14:textId="0BB6CFCB" w:rsidR="00692D0F" w:rsidRPr="006C6D49" w:rsidRDefault="00692D0F" w:rsidP="00692D0F">
      <w:pPr>
        <w:pStyle w:val="ListParagraph"/>
        <w:numPr>
          <w:ilvl w:val="0"/>
          <w:numId w:val="50"/>
        </w:numPr>
        <w:spacing w:line="360" w:lineRule="auto"/>
        <w:jc w:val="both"/>
        <w:rPr>
          <w:b/>
          <w:bCs/>
          <w:szCs w:val="24"/>
          <w:lang w:val="en-US"/>
        </w:rPr>
      </w:pPr>
      <w:r w:rsidRPr="006C6D49">
        <w:rPr>
          <w:b/>
          <w:bCs/>
          <w:szCs w:val="24"/>
          <w:lang w:val="en-US"/>
        </w:rPr>
        <w:t>Fragment</w:t>
      </w:r>
      <w:r w:rsidR="00596BD7" w:rsidRPr="006C6D49">
        <w:rPr>
          <w:b/>
          <w:bCs/>
          <w:szCs w:val="24"/>
          <w:lang w:val="en-US"/>
        </w:rPr>
        <w:t>_profile</w:t>
      </w:r>
      <w:r w:rsidRPr="006C6D49">
        <w:rPr>
          <w:b/>
          <w:bCs/>
          <w:szCs w:val="24"/>
          <w:lang w:val="en-US"/>
        </w:rPr>
        <w:t>.xml</w:t>
      </w:r>
    </w:p>
    <w:p w14:paraId="6E35F085" w14:textId="77777777" w:rsidR="006C6D49" w:rsidRPr="006C6D49" w:rsidRDefault="006C6D49" w:rsidP="006C6D49">
      <w:pPr>
        <w:pStyle w:val="HTMLPreformatted"/>
        <w:shd w:val="clear" w:color="auto" w:fill="FFFFFF"/>
        <w:ind w:left="720"/>
        <w:rPr>
          <w:color w:val="080808"/>
          <w:sz w:val="24"/>
          <w:szCs w:val="24"/>
        </w:rPr>
      </w:pPr>
      <w:r w:rsidRPr="006C6D49">
        <w:rPr>
          <w:i/>
          <w:iCs/>
          <w:color w:val="080808"/>
          <w:sz w:val="24"/>
          <w:szCs w:val="24"/>
        </w:rPr>
        <w:t>&lt;?</w:t>
      </w:r>
      <w:r w:rsidRPr="006C6D49">
        <w:rPr>
          <w:color w:val="174AD4"/>
          <w:sz w:val="24"/>
          <w:szCs w:val="24"/>
        </w:rPr>
        <w:t>xml version</w:t>
      </w:r>
      <w:r w:rsidRPr="006C6D49">
        <w:rPr>
          <w:color w:val="067D17"/>
          <w:sz w:val="24"/>
          <w:szCs w:val="24"/>
        </w:rPr>
        <w:t xml:space="preserve">="1.0" </w:t>
      </w:r>
      <w:r w:rsidRPr="006C6D49">
        <w:rPr>
          <w:color w:val="174AD4"/>
          <w:sz w:val="24"/>
          <w:szCs w:val="24"/>
        </w:rPr>
        <w:t>encoding</w:t>
      </w:r>
      <w:r w:rsidRPr="006C6D49">
        <w:rPr>
          <w:color w:val="067D17"/>
          <w:sz w:val="24"/>
          <w:szCs w:val="24"/>
        </w:rPr>
        <w:t>="utf-8"</w:t>
      </w:r>
      <w:r w:rsidRPr="006C6D49">
        <w:rPr>
          <w:i/>
          <w:iCs/>
          <w:color w:val="080808"/>
          <w:sz w:val="24"/>
          <w:szCs w:val="24"/>
        </w:rPr>
        <w:t>?&gt;</w:t>
      </w:r>
      <w:r w:rsidRPr="006C6D49">
        <w:rPr>
          <w:i/>
          <w:iCs/>
          <w:color w:val="080808"/>
          <w:sz w:val="24"/>
          <w:szCs w:val="24"/>
        </w:rPr>
        <w:br/>
      </w:r>
      <w:r w:rsidRPr="006C6D49">
        <w:rPr>
          <w:color w:val="080808"/>
          <w:sz w:val="24"/>
          <w:szCs w:val="24"/>
        </w:rPr>
        <w:t>&lt;</w:t>
      </w:r>
      <w:r w:rsidRPr="006C6D49">
        <w:rPr>
          <w:color w:val="0033B3"/>
          <w:sz w:val="24"/>
          <w:szCs w:val="24"/>
        </w:rPr>
        <w:t xml:space="preserve">FrameLayout </w:t>
      </w:r>
      <w:r w:rsidRPr="006C6D49">
        <w:rPr>
          <w:color w:val="174AD4"/>
          <w:sz w:val="24"/>
          <w:szCs w:val="24"/>
        </w:rPr>
        <w:t>xmlns:</w:t>
      </w:r>
      <w:r w:rsidRPr="006C6D49">
        <w:rPr>
          <w:color w:val="871094"/>
          <w:sz w:val="24"/>
          <w:szCs w:val="24"/>
        </w:rPr>
        <w:t>android</w:t>
      </w:r>
      <w:r w:rsidRPr="006C6D49">
        <w:rPr>
          <w:color w:val="067D17"/>
          <w:sz w:val="24"/>
          <w:szCs w:val="24"/>
        </w:rPr>
        <w:t>="http://schemas.android.com/apk/res/android"</w:t>
      </w:r>
      <w:r w:rsidRPr="006C6D49">
        <w:rPr>
          <w:color w:val="067D17"/>
          <w:sz w:val="24"/>
          <w:szCs w:val="24"/>
        </w:rPr>
        <w:br/>
        <w:t xml:space="preserve">    </w:t>
      </w:r>
      <w:r w:rsidRPr="006C6D49">
        <w:rPr>
          <w:color w:val="174AD4"/>
          <w:sz w:val="24"/>
          <w:szCs w:val="24"/>
        </w:rPr>
        <w:t>xmlns:</w:t>
      </w:r>
      <w:r w:rsidRPr="006C6D49">
        <w:rPr>
          <w:color w:val="871094"/>
          <w:sz w:val="24"/>
          <w:szCs w:val="24"/>
        </w:rPr>
        <w:t>app</w:t>
      </w:r>
      <w:r w:rsidRPr="006C6D49">
        <w:rPr>
          <w:color w:val="067D17"/>
          <w:sz w:val="24"/>
          <w:szCs w:val="24"/>
        </w:rPr>
        <w:t>="http://schemas.android.com/apk/res-auto"</w:t>
      </w:r>
      <w:r w:rsidRPr="006C6D49">
        <w:rPr>
          <w:color w:val="067D17"/>
          <w:sz w:val="24"/>
          <w:szCs w:val="24"/>
        </w:rPr>
        <w:br/>
        <w:t xml:space="preserve">    </w:t>
      </w:r>
      <w:r w:rsidRPr="006C6D49">
        <w:rPr>
          <w:color w:val="174AD4"/>
          <w:sz w:val="24"/>
          <w:szCs w:val="24"/>
        </w:rPr>
        <w:t>xmlns:</w:t>
      </w:r>
      <w:r w:rsidRPr="006C6D49">
        <w:rPr>
          <w:color w:val="871094"/>
          <w:sz w:val="24"/>
          <w:szCs w:val="24"/>
        </w:rPr>
        <w:t>tools</w:t>
      </w:r>
      <w:r w:rsidRPr="006C6D49">
        <w:rPr>
          <w:color w:val="067D17"/>
          <w:sz w:val="24"/>
          <w:szCs w:val="24"/>
        </w:rPr>
        <w:t>="http://schemas.android.com/tools"</w:t>
      </w:r>
      <w:r w:rsidRPr="006C6D49">
        <w:rPr>
          <w:color w:val="067D17"/>
          <w:sz w:val="24"/>
          <w:szCs w:val="24"/>
        </w:rPr>
        <w:br/>
        <w:t xml:space="preserve">    </w:t>
      </w:r>
      <w:r w:rsidRPr="006C6D49">
        <w:rPr>
          <w:color w:val="871094"/>
          <w:sz w:val="24"/>
          <w:szCs w:val="24"/>
        </w:rPr>
        <w:t>android</w:t>
      </w:r>
      <w:r w:rsidRPr="006C6D49">
        <w:rPr>
          <w:color w:val="174AD4"/>
          <w:sz w:val="24"/>
          <w:szCs w:val="24"/>
        </w:rPr>
        <w:t>:layout_width</w:t>
      </w:r>
      <w:r w:rsidRPr="006C6D49">
        <w:rPr>
          <w:color w:val="067D17"/>
          <w:sz w:val="24"/>
          <w:szCs w:val="24"/>
        </w:rPr>
        <w:t>="match_parent"</w:t>
      </w:r>
      <w:r w:rsidRPr="006C6D49">
        <w:rPr>
          <w:color w:val="067D17"/>
          <w:sz w:val="24"/>
          <w:szCs w:val="24"/>
        </w:rPr>
        <w:br/>
        <w:t xml:space="preserve">    </w:t>
      </w:r>
      <w:r w:rsidRPr="006C6D49">
        <w:rPr>
          <w:color w:val="871094"/>
          <w:sz w:val="24"/>
          <w:szCs w:val="24"/>
        </w:rPr>
        <w:t>android</w:t>
      </w:r>
      <w:r w:rsidRPr="006C6D49">
        <w:rPr>
          <w:color w:val="174AD4"/>
          <w:sz w:val="24"/>
          <w:szCs w:val="24"/>
        </w:rPr>
        <w:t>:layout_height</w:t>
      </w:r>
      <w:r w:rsidRPr="006C6D49">
        <w:rPr>
          <w:color w:val="067D17"/>
          <w:sz w:val="24"/>
          <w:szCs w:val="24"/>
        </w:rPr>
        <w:t>="match_parent"</w:t>
      </w:r>
      <w:r w:rsidRPr="006C6D49">
        <w:rPr>
          <w:color w:val="067D17"/>
          <w:sz w:val="24"/>
          <w:szCs w:val="24"/>
        </w:rPr>
        <w:br/>
        <w:t xml:space="preserve">    </w:t>
      </w:r>
      <w:r w:rsidRPr="006C6D49">
        <w:rPr>
          <w:color w:val="871094"/>
          <w:sz w:val="24"/>
          <w:szCs w:val="24"/>
        </w:rPr>
        <w:t>android</w:t>
      </w:r>
      <w:r w:rsidRPr="006C6D49">
        <w:rPr>
          <w:color w:val="174AD4"/>
          <w:sz w:val="24"/>
          <w:szCs w:val="24"/>
        </w:rPr>
        <w:t>:background</w:t>
      </w:r>
      <w:r w:rsidRPr="006C6D49">
        <w:rPr>
          <w:color w:val="067D17"/>
          <w:sz w:val="24"/>
          <w:szCs w:val="24"/>
        </w:rPr>
        <w:t>="#9CAAA9"</w:t>
      </w:r>
      <w:r w:rsidRPr="006C6D49">
        <w:rPr>
          <w:color w:val="067D17"/>
          <w:sz w:val="24"/>
          <w:szCs w:val="24"/>
        </w:rPr>
        <w:br/>
        <w:t xml:space="preserve">    </w:t>
      </w:r>
      <w:r w:rsidRPr="006C6D49">
        <w:rPr>
          <w:color w:val="871094"/>
          <w:sz w:val="24"/>
          <w:szCs w:val="24"/>
        </w:rPr>
        <w:t>tools</w:t>
      </w:r>
      <w:r w:rsidRPr="006C6D49">
        <w:rPr>
          <w:color w:val="174AD4"/>
          <w:sz w:val="24"/>
          <w:szCs w:val="24"/>
        </w:rPr>
        <w:t>:context</w:t>
      </w:r>
      <w:r w:rsidRPr="006C6D49">
        <w:rPr>
          <w:color w:val="067D17"/>
          <w:sz w:val="24"/>
          <w:szCs w:val="24"/>
        </w:rPr>
        <w:t>=".Profile"</w:t>
      </w:r>
      <w:r w:rsidRPr="006C6D49">
        <w:rPr>
          <w:color w:val="080808"/>
          <w:sz w:val="24"/>
          <w:szCs w:val="24"/>
        </w:rPr>
        <w:t>&gt;</w:t>
      </w:r>
      <w:r w:rsidRPr="006C6D49">
        <w:rPr>
          <w:color w:val="080808"/>
          <w:sz w:val="24"/>
          <w:szCs w:val="24"/>
        </w:rPr>
        <w:br/>
      </w:r>
      <w:r w:rsidRPr="006C6D49">
        <w:rPr>
          <w:color w:val="080808"/>
          <w:sz w:val="24"/>
          <w:szCs w:val="24"/>
        </w:rPr>
        <w:br/>
        <w:t xml:space="preserve">    &lt;</w:t>
      </w:r>
      <w:r w:rsidRPr="006C6D49">
        <w:rPr>
          <w:color w:val="0033B3"/>
          <w:sz w:val="24"/>
          <w:szCs w:val="24"/>
        </w:rPr>
        <w:t>LinearLayout</w:t>
      </w:r>
      <w:r w:rsidRPr="006C6D49">
        <w:rPr>
          <w:color w:val="0033B3"/>
          <w:sz w:val="24"/>
          <w:szCs w:val="24"/>
        </w:rPr>
        <w:br/>
        <w:t xml:space="preserve">        </w:t>
      </w:r>
      <w:r w:rsidRPr="006C6D49">
        <w:rPr>
          <w:color w:val="871094"/>
          <w:sz w:val="24"/>
          <w:szCs w:val="24"/>
        </w:rPr>
        <w:t>android</w:t>
      </w:r>
      <w:r w:rsidRPr="006C6D49">
        <w:rPr>
          <w:color w:val="174AD4"/>
          <w:sz w:val="24"/>
          <w:szCs w:val="24"/>
        </w:rPr>
        <w:t>:layout_width</w:t>
      </w:r>
      <w:r w:rsidRPr="006C6D49">
        <w:rPr>
          <w:color w:val="067D17"/>
          <w:sz w:val="24"/>
          <w:szCs w:val="24"/>
        </w:rPr>
        <w:t>="match_parent"</w:t>
      </w:r>
      <w:r w:rsidRPr="006C6D49">
        <w:rPr>
          <w:color w:val="067D17"/>
          <w:sz w:val="24"/>
          <w:szCs w:val="24"/>
        </w:rPr>
        <w:br/>
        <w:t xml:space="preserve">        </w:t>
      </w:r>
      <w:r w:rsidRPr="006C6D49">
        <w:rPr>
          <w:color w:val="871094"/>
          <w:sz w:val="24"/>
          <w:szCs w:val="24"/>
        </w:rPr>
        <w:t>android</w:t>
      </w:r>
      <w:r w:rsidRPr="006C6D49">
        <w:rPr>
          <w:color w:val="174AD4"/>
          <w:sz w:val="24"/>
          <w:szCs w:val="24"/>
        </w:rPr>
        <w:t>:layout_height</w:t>
      </w:r>
      <w:r w:rsidRPr="006C6D49">
        <w:rPr>
          <w:color w:val="067D17"/>
          <w:sz w:val="24"/>
          <w:szCs w:val="24"/>
        </w:rPr>
        <w:t>="match_parent"</w:t>
      </w:r>
      <w:r w:rsidRPr="006C6D49">
        <w:rPr>
          <w:color w:val="067D17"/>
          <w:sz w:val="24"/>
          <w:szCs w:val="24"/>
        </w:rPr>
        <w:br/>
        <w:t xml:space="preserve">        </w:t>
      </w:r>
      <w:r w:rsidRPr="006C6D49">
        <w:rPr>
          <w:color w:val="871094"/>
          <w:sz w:val="24"/>
          <w:szCs w:val="24"/>
        </w:rPr>
        <w:t>android</w:t>
      </w:r>
      <w:r w:rsidRPr="006C6D49">
        <w:rPr>
          <w:color w:val="174AD4"/>
          <w:sz w:val="24"/>
          <w:szCs w:val="24"/>
        </w:rPr>
        <w:t>:orientation</w:t>
      </w:r>
      <w:r w:rsidRPr="006C6D49">
        <w:rPr>
          <w:color w:val="067D17"/>
          <w:sz w:val="24"/>
          <w:szCs w:val="24"/>
        </w:rPr>
        <w:t>="vertical"</w:t>
      </w:r>
      <w:r w:rsidRPr="006C6D49">
        <w:rPr>
          <w:color w:val="080808"/>
          <w:sz w:val="24"/>
          <w:szCs w:val="24"/>
        </w:rPr>
        <w:t>&gt;&lt;/</w:t>
      </w:r>
      <w:r w:rsidRPr="006C6D49">
        <w:rPr>
          <w:color w:val="0033B3"/>
          <w:sz w:val="24"/>
          <w:szCs w:val="24"/>
        </w:rPr>
        <w:t>LinearLayout</w:t>
      </w:r>
      <w:r w:rsidRPr="006C6D49">
        <w:rPr>
          <w:color w:val="080808"/>
          <w:sz w:val="24"/>
          <w:szCs w:val="24"/>
        </w:rPr>
        <w:t>&gt;</w:t>
      </w:r>
      <w:r w:rsidRPr="006C6D49">
        <w:rPr>
          <w:color w:val="080808"/>
          <w:sz w:val="24"/>
          <w:szCs w:val="24"/>
        </w:rPr>
        <w:br/>
      </w:r>
      <w:r w:rsidRPr="006C6D49">
        <w:rPr>
          <w:color w:val="080808"/>
          <w:sz w:val="24"/>
          <w:szCs w:val="24"/>
        </w:rPr>
        <w:br/>
        <w:t>&lt;/</w:t>
      </w:r>
      <w:r w:rsidRPr="006C6D49">
        <w:rPr>
          <w:color w:val="0033B3"/>
          <w:sz w:val="24"/>
          <w:szCs w:val="24"/>
        </w:rPr>
        <w:t>FrameLayout</w:t>
      </w:r>
      <w:r w:rsidRPr="006C6D49">
        <w:rPr>
          <w:color w:val="080808"/>
          <w:sz w:val="24"/>
          <w:szCs w:val="24"/>
        </w:rPr>
        <w:t>&gt;</w:t>
      </w:r>
    </w:p>
    <w:p w14:paraId="25AB8081" w14:textId="77777777" w:rsidR="00692D0F" w:rsidRDefault="00692D0F" w:rsidP="00692D0F">
      <w:pPr>
        <w:spacing w:line="360" w:lineRule="auto"/>
        <w:ind w:firstLine="720"/>
        <w:jc w:val="both"/>
        <w:rPr>
          <w:b/>
          <w:bCs/>
          <w:szCs w:val="24"/>
          <w:lang w:val="en-US"/>
        </w:rPr>
      </w:pPr>
      <w:r w:rsidRPr="006C6D49">
        <w:rPr>
          <w:b/>
          <w:bCs/>
          <w:szCs w:val="24"/>
          <w:lang w:val="en-US"/>
        </w:rPr>
        <w:t>Penjelasan:</w:t>
      </w:r>
    </w:p>
    <w:p w14:paraId="4AE85C88" w14:textId="189EC841" w:rsidR="007336AB" w:rsidRPr="007336AB" w:rsidRDefault="00D8574C" w:rsidP="00D8574C">
      <w:pPr>
        <w:spacing w:line="360" w:lineRule="auto"/>
        <w:ind w:left="720" w:firstLine="720"/>
        <w:jc w:val="both"/>
        <w:rPr>
          <w:szCs w:val="24"/>
          <w:lang w:val="en-US"/>
        </w:rPr>
      </w:pPr>
      <w:r w:rsidRPr="00D8574C">
        <w:rPr>
          <w:szCs w:val="24"/>
          <w:lang w:val="en-US"/>
        </w:rPr>
        <w:t xml:space="preserve">Pada FrameLayout, terdapat satu elemen LinearLayout. LinearLayout ini memiliki lebar dan tinggi yang disetel sebagai match_parent, sehingga akan mengisi seluruh ruang yang tersedia dalam FrameLayout. LinearLayout memiliki orientasi yang diatur sebagai "vertical", yang berarti elemen-elemen di dalamnya akan ditampilkan secara </w:t>
      </w:r>
      <w:r w:rsidRPr="00D8574C">
        <w:rPr>
          <w:szCs w:val="24"/>
          <w:lang w:val="en-US"/>
        </w:rPr>
        <w:lastRenderedPageBreak/>
        <w:t>vertikal.</w:t>
      </w:r>
      <w:r>
        <w:rPr>
          <w:szCs w:val="24"/>
          <w:lang w:val="en-US"/>
        </w:rPr>
        <w:t xml:space="preserve"> </w:t>
      </w:r>
      <w:r w:rsidRPr="00D8574C">
        <w:rPr>
          <w:szCs w:val="24"/>
          <w:lang w:val="en-US"/>
        </w:rPr>
        <w:t xml:space="preserve">FrameLayout ini juga memiliki latar belakang berwarna abu-abu muda (#9CAAA9) yang ditentukan melalui atribut </w:t>
      </w:r>
      <w:proofErr w:type="gramStart"/>
      <w:r w:rsidRPr="00D8574C">
        <w:rPr>
          <w:szCs w:val="24"/>
          <w:lang w:val="en-US"/>
        </w:rPr>
        <w:t>android:background</w:t>
      </w:r>
      <w:proofErr w:type="gramEnd"/>
      <w:r w:rsidRPr="00D8574C">
        <w:rPr>
          <w:szCs w:val="24"/>
          <w:lang w:val="en-US"/>
        </w:rPr>
        <w:t>.</w:t>
      </w:r>
    </w:p>
    <w:p w14:paraId="6A3A4624" w14:textId="4C2CEA9A" w:rsidR="00EF1BD2" w:rsidRPr="006C6D49" w:rsidRDefault="00EF1BD2" w:rsidP="00EF1BD2">
      <w:pPr>
        <w:pStyle w:val="ListParagraph"/>
        <w:numPr>
          <w:ilvl w:val="0"/>
          <w:numId w:val="50"/>
        </w:numPr>
        <w:spacing w:line="360" w:lineRule="auto"/>
        <w:jc w:val="both"/>
        <w:rPr>
          <w:b/>
          <w:bCs/>
          <w:szCs w:val="24"/>
          <w:lang w:val="en-US"/>
        </w:rPr>
      </w:pPr>
      <w:r w:rsidRPr="006C6D49">
        <w:rPr>
          <w:b/>
          <w:bCs/>
          <w:szCs w:val="24"/>
          <w:lang w:val="en-US"/>
        </w:rPr>
        <w:t>Fragment</w:t>
      </w:r>
      <w:r w:rsidR="006C6D49" w:rsidRPr="006C6D49">
        <w:rPr>
          <w:b/>
          <w:bCs/>
          <w:szCs w:val="24"/>
          <w:lang w:val="en-US"/>
        </w:rPr>
        <w:t>_setting</w:t>
      </w:r>
      <w:r w:rsidR="00A201D5" w:rsidRPr="006C6D49">
        <w:rPr>
          <w:b/>
          <w:bCs/>
          <w:szCs w:val="24"/>
          <w:lang w:val="en-US"/>
        </w:rPr>
        <w:t>.xml</w:t>
      </w:r>
    </w:p>
    <w:p w14:paraId="054BB9C6" w14:textId="77777777" w:rsidR="006C6D49" w:rsidRPr="006C6D49" w:rsidRDefault="006C6D49" w:rsidP="006C6D49">
      <w:pPr>
        <w:pStyle w:val="HTMLPreformatted"/>
        <w:shd w:val="clear" w:color="auto" w:fill="FFFFFF"/>
        <w:ind w:left="720"/>
        <w:rPr>
          <w:color w:val="080808"/>
          <w:sz w:val="24"/>
          <w:szCs w:val="24"/>
        </w:rPr>
      </w:pPr>
      <w:r w:rsidRPr="006C6D49">
        <w:rPr>
          <w:i/>
          <w:iCs/>
          <w:color w:val="080808"/>
          <w:sz w:val="24"/>
          <w:szCs w:val="24"/>
        </w:rPr>
        <w:t>&lt;?</w:t>
      </w:r>
      <w:r w:rsidRPr="006C6D49">
        <w:rPr>
          <w:color w:val="174AD4"/>
          <w:sz w:val="24"/>
          <w:szCs w:val="24"/>
        </w:rPr>
        <w:t>xml version</w:t>
      </w:r>
      <w:r w:rsidRPr="006C6D49">
        <w:rPr>
          <w:color w:val="067D17"/>
          <w:sz w:val="24"/>
          <w:szCs w:val="24"/>
        </w:rPr>
        <w:t xml:space="preserve">="1.0" </w:t>
      </w:r>
      <w:r w:rsidRPr="006C6D49">
        <w:rPr>
          <w:color w:val="174AD4"/>
          <w:sz w:val="24"/>
          <w:szCs w:val="24"/>
        </w:rPr>
        <w:t>encoding</w:t>
      </w:r>
      <w:r w:rsidRPr="006C6D49">
        <w:rPr>
          <w:color w:val="067D17"/>
          <w:sz w:val="24"/>
          <w:szCs w:val="24"/>
        </w:rPr>
        <w:t>="utf-8"</w:t>
      </w:r>
      <w:r w:rsidRPr="006C6D49">
        <w:rPr>
          <w:i/>
          <w:iCs/>
          <w:color w:val="080808"/>
          <w:sz w:val="24"/>
          <w:szCs w:val="24"/>
        </w:rPr>
        <w:t>?&gt;</w:t>
      </w:r>
      <w:r w:rsidRPr="006C6D49">
        <w:rPr>
          <w:i/>
          <w:iCs/>
          <w:color w:val="080808"/>
          <w:sz w:val="24"/>
          <w:szCs w:val="24"/>
        </w:rPr>
        <w:br/>
      </w:r>
      <w:r w:rsidRPr="006C6D49">
        <w:rPr>
          <w:color w:val="080808"/>
          <w:sz w:val="24"/>
          <w:szCs w:val="24"/>
        </w:rPr>
        <w:t>&lt;</w:t>
      </w:r>
      <w:r w:rsidRPr="006C6D49">
        <w:rPr>
          <w:color w:val="0033B3"/>
          <w:sz w:val="24"/>
          <w:szCs w:val="24"/>
        </w:rPr>
        <w:t xml:space="preserve">FrameLayout </w:t>
      </w:r>
      <w:proofErr w:type="gramStart"/>
      <w:r w:rsidRPr="006C6D49">
        <w:rPr>
          <w:color w:val="174AD4"/>
          <w:sz w:val="24"/>
          <w:szCs w:val="24"/>
        </w:rPr>
        <w:t>xmlns:</w:t>
      </w:r>
      <w:r w:rsidRPr="006C6D49">
        <w:rPr>
          <w:color w:val="871094"/>
          <w:sz w:val="24"/>
          <w:szCs w:val="24"/>
        </w:rPr>
        <w:t>android</w:t>
      </w:r>
      <w:proofErr w:type="gramEnd"/>
      <w:r w:rsidRPr="006C6D49">
        <w:rPr>
          <w:color w:val="067D17"/>
          <w:sz w:val="24"/>
          <w:szCs w:val="24"/>
        </w:rPr>
        <w:t>="http://schemas.android.com/apk/res/android"</w:t>
      </w:r>
      <w:r w:rsidRPr="006C6D49">
        <w:rPr>
          <w:color w:val="067D17"/>
          <w:sz w:val="24"/>
          <w:szCs w:val="24"/>
        </w:rPr>
        <w:br/>
        <w:t xml:space="preserve">    </w:t>
      </w:r>
      <w:r w:rsidRPr="006C6D49">
        <w:rPr>
          <w:color w:val="174AD4"/>
          <w:sz w:val="24"/>
          <w:szCs w:val="24"/>
        </w:rPr>
        <w:t>xmlns:</w:t>
      </w:r>
      <w:r w:rsidRPr="006C6D49">
        <w:rPr>
          <w:color w:val="871094"/>
          <w:sz w:val="24"/>
          <w:szCs w:val="24"/>
        </w:rPr>
        <w:t>tools</w:t>
      </w:r>
      <w:r w:rsidRPr="006C6D49">
        <w:rPr>
          <w:color w:val="067D17"/>
          <w:sz w:val="24"/>
          <w:szCs w:val="24"/>
        </w:rPr>
        <w:t>="http://schemas.android.com/tools"</w:t>
      </w:r>
      <w:r w:rsidRPr="006C6D49">
        <w:rPr>
          <w:color w:val="067D17"/>
          <w:sz w:val="24"/>
          <w:szCs w:val="24"/>
        </w:rPr>
        <w:br/>
        <w:t xml:space="preserve">    </w:t>
      </w:r>
      <w:r w:rsidRPr="006C6D49">
        <w:rPr>
          <w:color w:val="871094"/>
          <w:sz w:val="24"/>
          <w:szCs w:val="24"/>
        </w:rPr>
        <w:t>android</w:t>
      </w:r>
      <w:r w:rsidRPr="006C6D49">
        <w:rPr>
          <w:color w:val="174AD4"/>
          <w:sz w:val="24"/>
          <w:szCs w:val="24"/>
        </w:rPr>
        <w:t>:layout_width</w:t>
      </w:r>
      <w:r w:rsidRPr="006C6D49">
        <w:rPr>
          <w:color w:val="067D17"/>
          <w:sz w:val="24"/>
          <w:szCs w:val="24"/>
        </w:rPr>
        <w:t>="match_parent"</w:t>
      </w:r>
      <w:r w:rsidRPr="006C6D49">
        <w:rPr>
          <w:color w:val="067D17"/>
          <w:sz w:val="24"/>
          <w:szCs w:val="24"/>
        </w:rPr>
        <w:br/>
        <w:t xml:space="preserve">    </w:t>
      </w:r>
      <w:r w:rsidRPr="006C6D49">
        <w:rPr>
          <w:color w:val="871094"/>
          <w:sz w:val="24"/>
          <w:szCs w:val="24"/>
        </w:rPr>
        <w:t>android</w:t>
      </w:r>
      <w:r w:rsidRPr="006C6D49">
        <w:rPr>
          <w:color w:val="174AD4"/>
          <w:sz w:val="24"/>
          <w:szCs w:val="24"/>
        </w:rPr>
        <w:t>:layout_height</w:t>
      </w:r>
      <w:r w:rsidRPr="006C6D49">
        <w:rPr>
          <w:color w:val="067D17"/>
          <w:sz w:val="24"/>
          <w:szCs w:val="24"/>
        </w:rPr>
        <w:t>="match_parent"</w:t>
      </w:r>
      <w:r w:rsidRPr="006C6D49">
        <w:rPr>
          <w:color w:val="067D17"/>
          <w:sz w:val="24"/>
          <w:szCs w:val="24"/>
        </w:rPr>
        <w:br/>
        <w:t xml:space="preserve">    </w:t>
      </w:r>
      <w:r w:rsidRPr="006C6D49">
        <w:rPr>
          <w:color w:val="871094"/>
          <w:sz w:val="24"/>
          <w:szCs w:val="24"/>
        </w:rPr>
        <w:t>android</w:t>
      </w:r>
      <w:r w:rsidRPr="006C6D49">
        <w:rPr>
          <w:color w:val="174AD4"/>
          <w:sz w:val="24"/>
          <w:szCs w:val="24"/>
        </w:rPr>
        <w:t>:background</w:t>
      </w:r>
      <w:r w:rsidRPr="006C6D49">
        <w:rPr>
          <w:color w:val="067D17"/>
          <w:sz w:val="24"/>
          <w:szCs w:val="24"/>
        </w:rPr>
        <w:t>="#006B9C"</w:t>
      </w:r>
      <w:r w:rsidRPr="006C6D49">
        <w:rPr>
          <w:color w:val="067D17"/>
          <w:sz w:val="24"/>
          <w:szCs w:val="24"/>
        </w:rPr>
        <w:br/>
        <w:t xml:space="preserve">    </w:t>
      </w:r>
      <w:r w:rsidRPr="006C6D49">
        <w:rPr>
          <w:color w:val="871094"/>
          <w:sz w:val="24"/>
          <w:szCs w:val="24"/>
        </w:rPr>
        <w:t>tools</w:t>
      </w:r>
      <w:r w:rsidRPr="006C6D49">
        <w:rPr>
          <w:color w:val="174AD4"/>
          <w:sz w:val="24"/>
          <w:szCs w:val="24"/>
        </w:rPr>
        <w:t>:context</w:t>
      </w:r>
      <w:r w:rsidRPr="006C6D49">
        <w:rPr>
          <w:color w:val="067D17"/>
          <w:sz w:val="24"/>
          <w:szCs w:val="24"/>
        </w:rPr>
        <w:t>=".Settings"</w:t>
      </w:r>
      <w:r w:rsidRPr="006C6D49">
        <w:rPr>
          <w:color w:val="080808"/>
          <w:sz w:val="24"/>
          <w:szCs w:val="24"/>
        </w:rPr>
        <w:t>/&gt;</w:t>
      </w:r>
    </w:p>
    <w:p w14:paraId="4175D44A" w14:textId="77777777" w:rsidR="00A201D5" w:rsidRPr="006C6D49" w:rsidRDefault="00A201D5" w:rsidP="00A201D5">
      <w:pPr>
        <w:pStyle w:val="HTMLPreformatted"/>
        <w:shd w:val="clear" w:color="auto" w:fill="FFFFFF"/>
        <w:ind w:left="720"/>
        <w:rPr>
          <w:color w:val="080808"/>
          <w:sz w:val="24"/>
          <w:szCs w:val="24"/>
        </w:rPr>
      </w:pPr>
    </w:p>
    <w:p w14:paraId="77F084FD" w14:textId="77777777" w:rsidR="00A201D5" w:rsidRDefault="00A201D5" w:rsidP="00A201D5">
      <w:pPr>
        <w:spacing w:line="360" w:lineRule="auto"/>
        <w:ind w:firstLine="720"/>
        <w:jc w:val="both"/>
        <w:rPr>
          <w:b/>
          <w:bCs/>
          <w:szCs w:val="24"/>
          <w:lang w:val="en-US"/>
        </w:rPr>
      </w:pPr>
      <w:r w:rsidRPr="006C6D49">
        <w:rPr>
          <w:b/>
          <w:bCs/>
          <w:szCs w:val="24"/>
          <w:lang w:val="en-US"/>
        </w:rPr>
        <w:t>Penjelasan:</w:t>
      </w:r>
    </w:p>
    <w:p w14:paraId="15E2D8D4" w14:textId="0B5908D3" w:rsidR="0076570E" w:rsidRPr="0076570E" w:rsidRDefault="0076570E" w:rsidP="0076570E">
      <w:pPr>
        <w:spacing w:line="360" w:lineRule="auto"/>
        <w:ind w:left="720" w:firstLine="720"/>
        <w:jc w:val="both"/>
        <w:rPr>
          <w:szCs w:val="24"/>
          <w:lang w:val="en-US"/>
        </w:rPr>
      </w:pPr>
      <w:r>
        <w:rPr>
          <w:szCs w:val="24"/>
          <w:lang w:val="en-US"/>
        </w:rPr>
        <w:t xml:space="preserve">Pada </w:t>
      </w:r>
      <w:r w:rsidRPr="0076570E">
        <w:rPr>
          <w:szCs w:val="24"/>
          <w:lang w:val="en-US"/>
        </w:rPr>
        <w:t xml:space="preserve">FrameLayout ini memiliki lebar dan tinggi yang disetel sebagai match_parent, sehingga akan memenuhi seluruh ruang yang tersedia di dalamnya. FrameLayout tersebut memiliki latar belakang berwarna biru tua (#006B9C) yang ditentukan melalui atribut </w:t>
      </w:r>
      <w:proofErr w:type="gramStart"/>
      <w:r w:rsidRPr="0076570E">
        <w:rPr>
          <w:szCs w:val="24"/>
          <w:lang w:val="en-US"/>
        </w:rPr>
        <w:t>android:background</w:t>
      </w:r>
      <w:proofErr w:type="gramEnd"/>
      <w:r w:rsidRPr="0076570E">
        <w:rPr>
          <w:szCs w:val="24"/>
          <w:lang w:val="en-US"/>
        </w:rPr>
        <w:t>.</w:t>
      </w:r>
      <w:r>
        <w:rPr>
          <w:szCs w:val="24"/>
          <w:lang w:val="en-US"/>
        </w:rPr>
        <w:t xml:space="preserve"> </w:t>
      </w:r>
      <w:r w:rsidRPr="0076570E">
        <w:rPr>
          <w:szCs w:val="24"/>
          <w:lang w:val="en-US"/>
        </w:rPr>
        <w:t>FrameLayout tidak memiliki elemen tampilan apapun di dalamnya. Namun, Anda dapat menambahkan elemen-elemen tampilan seperti TextView, ImageView, atau elemen-elemen tampilan lainnya ke dalam FrameLayout sesuai kebutuhan</w:t>
      </w:r>
    </w:p>
    <w:p w14:paraId="2299B931" w14:textId="61914B44" w:rsidR="006C6D49" w:rsidRPr="006C6D49" w:rsidRDefault="006C6D49" w:rsidP="006C6D49">
      <w:pPr>
        <w:pStyle w:val="ListParagraph"/>
        <w:numPr>
          <w:ilvl w:val="0"/>
          <w:numId w:val="50"/>
        </w:numPr>
        <w:spacing w:line="360" w:lineRule="auto"/>
        <w:jc w:val="both"/>
        <w:rPr>
          <w:b/>
          <w:bCs/>
          <w:szCs w:val="24"/>
          <w:lang w:val="en-US"/>
        </w:rPr>
      </w:pPr>
      <w:r w:rsidRPr="006C6D49">
        <w:rPr>
          <w:b/>
          <w:bCs/>
          <w:szCs w:val="24"/>
          <w:lang w:val="en-US"/>
        </w:rPr>
        <w:t>mainAktivity</w:t>
      </w:r>
    </w:p>
    <w:p w14:paraId="60726981" w14:textId="45525CB5" w:rsidR="006C6D49" w:rsidRPr="006C6D49" w:rsidRDefault="006C6D49" w:rsidP="006C6D49">
      <w:pPr>
        <w:pStyle w:val="HTMLPreformatted"/>
        <w:shd w:val="clear" w:color="auto" w:fill="FFFFFF"/>
        <w:ind w:left="720"/>
        <w:rPr>
          <w:color w:val="080808"/>
          <w:sz w:val="24"/>
          <w:szCs w:val="24"/>
        </w:rPr>
      </w:pPr>
      <w:r w:rsidRPr="006C6D49">
        <w:rPr>
          <w:color w:val="0033B3"/>
          <w:sz w:val="24"/>
          <w:szCs w:val="24"/>
        </w:rPr>
        <w:t xml:space="preserve">package </w:t>
      </w:r>
      <w:r w:rsidRPr="006C6D49">
        <w:rPr>
          <w:color w:val="080808"/>
          <w:sz w:val="24"/>
          <w:szCs w:val="24"/>
        </w:rPr>
        <w:t>com.</w:t>
      </w:r>
      <w:proofErr w:type="gramStart"/>
      <w:r w:rsidRPr="006C6D49">
        <w:rPr>
          <w:color w:val="080808"/>
          <w:sz w:val="24"/>
          <w:szCs w:val="24"/>
        </w:rPr>
        <w:t>example.bottomnavyt</w:t>
      </w:r>
      <w:proofErr w:type="gramEnd"/>
      <w:r w:rsidRPr="006C6D49">
        <w:rPr>
          <w:color w:val="080808"/>
          <w:sz w:val="24"/>
          <w:szCs w:val="24"/>
        </w:rPr>
        <w:br/>
      </w:r>
      <w:r w:rsidRPr="006C6D49">
        <w:rPr>
          <w:color w:val="080808"/>
          <w:sz w:val="24"/>
          <w:szCs w:val="24"/>
        </w:rPr>
        <w:br/>
      </w:r>
      <w:r w:rsidRPr="006C6D49">
        <w:rPr>
          <w:color w:val="0033B3"/>
          <w:sz w:val="24"/>
          <w:szCs w:val="24"/>
        </w:rPr>
        <w:t xml:space="preserve">import </w:t>
      </w:r>
      <w:r w:rsidRPr="006C6D49">
        <w:rPr>
          <w:color w:val="080808"/>
          <w:sz w:val="24"/>
          <w:szCs w:val="24"/>
        </w:rPr>
        <w:t>androidx.appcompat.app.AppCompatActivity</w:t>
      </w:r>
      <w:r w:rsidRPr="006C6D49">
        <w:rPr>
          <w:color w:val="080808"/>
          <w:sz w:val="24"/>
          <w:szCs w:val="24"/>
        </w:rPr>
        <w:br/>
      </w:r>
      <w:r w:rsidRPr="006C6D49">
        <w:rPr>
          <w:color w:val="0033B3"/>
          <w:sz w:val="24"/>
          <w:szCs w:val="24"/>
        </w:rPr>
        <w:t xml:space="preserve">import </w:t>
      </w:r>
      <w:r w:rsidRPr="006C6D49">
        <w:rPr>
          <w:color w:val="080808"/>
          <w:sz w:val="24"/>
          <w:szCs w:val="24"/>
        </w:rPr>
        <w:t>android.os.Bundle</w:t>
      </w:r>
      <w:r w:rsidRPr="006C6D49">
        <w:rPr>
          <w:color w:val="080808"/>
          <w:sz w:val="24"/>
          <w:szCs w:val="24"/>
        </w:rPr>
        <w:br/>
      </w:r>
      <w:r w:rsidRPr="006C6D49">
        <w:rPr>
          <w:color w:val="0033B3"/>
          <w:sz w:val="24"/>
          <w:szCs w:val="24"/>
        </w:rPr>
        <w:t xml:space="preserve">import </w:t>
      </w:r>
      <w:r w:rsidRPr="006C6D49">
        <w:rPr>
          <w:color w:val="080808"/>
          <w:sz w:val="24"/>
          <w:szCs w:val="24"/>
        </w:rPr>
        <w:t>androidx.fragment.app.Fragment</w:t>
      </w:r>
      <w:r w:rsidRPr="006C6D49">
        <w:rPr>
          <w:color w:val="080808"/>
          <w:sz w:val="24"/>
          <w:szCs w:val="24"/>
        </w:rPr>
        <w:br/>
      </w:r>
      <w:r w:rsidRPr="006C6D49">
        <w:rPr>
          <w:color w:val="0033B3"/>
          <w:sz w:val="24"/>
          <w:szCs w:val="24"/>
        </w:rPr>
        <w:t xml:space="preserve">import </w:t>
      </w:r>
      <w:r w:rsidRPr="006C6D49">
        <w:rPr>
          <w:color w:val="080808"/>
          <w:sz w:val="24"/>
          <w:szCs w:val="24"/>
        </w:rPr>
        <w:t>com.example.bottomnavyt.databinding.ActivityMainBinding</w:t>
      </w:r>
      <w:r w:rsidRPr="006C6D49">
        <w:rPr>
          <w:color w:val="080808"/>
          <w:sz w:val="24"/>
          <w:szCs w:val="24"/>
        </w:rPr>
        <w:br/>
      </w:r>
      <w:r w:rsidRPr="006C6D49">
        <w:rPr>
          <w:color w:val="080808"/>
          <w:sz w:val="24"/>
          <w:szCs w:val="24"/>
        </w:rPr>
        <w:br/>
      </w:r>
      <w:r w:rsidRPr="006C6D49">
        <w:rPr>
          <w:color w:val="0033B3"/>
          <w:sz w:val="24"/>
          <w:szCs w:val="24"/>
        </w:rPr>
        <w:t xml:space="preserve">class </w:t>
      </w:r>
      <w:r w:rsidRPr="006C6D49">
        <w:rPr>
          <w:color w:val="080808"/>
          <w:sz w:val="24"/>
          <w:szCs w:val="24"/>
        </w:rPr>
        <w:t>MainActivity : AppCompatActivity() {</w:t>
      </w:r>
      <w:r w:rsidRPr="006C6D49">
        <w:rPr>
          <w:color w:val="080808"/>
          <w:sz w:val="24"/>
          <w:szCs w:val="24"/>
        </w:rPr>
        <w:br/>
      </w:r>
      <w:r w:rsidRPr="006C6D49">
        <w:rPr>
          <w:color w:val="080808"/>
          <w:sz w:val="24"/>
          <w:szCs w:val="24"/>
        </w:rPr>
        <w:br/>
        <w:t xml:space="preserve">    </w:t>
      </w:r>
      <w:r w:rsidRPr="006C6D49">
        <w:rPr>
          <w:color w:val="0033B3"/>
          <w:sz w:val="24"/>
          <w:szCs w:val="24"/>
        </w:rPr>
        <w:t xml:space="preserve">private lateinit var </w:t>
      </w:r>
      <w:r w:rsidRPr="006C6D49">
        <w:rPr>
          <w:color w:val="080808"/>
          <w:sz w:val="24"/>
          <w:szCs w:val="24"/>
        </w:rPr>
        <w:t>binding : ActivityMainBinding</w:t>
      </w:r>
      <w:r w:rsidRPr="006C6D49">
        <w:rPr>
          <w:color w:val="080808"/>
          <w:sz w:val="24"/>
          <w:szCs w:val="24"/>
        </w:rPr>
        <w:br/>
      </w:r>
      <w:r w:rsidRPr="006C6D49">
        <w:rPr>
          <w:color w:val="080808"/>
          <w:sz w:val="24"/>
          <w:szCs w:val="24"/>
        </w:rPr>
        <w:br/>
        <w:t xml:space="preserve">    </w:t>
      </w:r>
      <w:r w:rsidRPr="006C6D49">
        <w:rPr>
          <w:color w:val="0033B3"/>
          <w:sz w:val="24"/>
          <w:szCs w:val="24"/>
        </w:rPr>
        <w:t xml:space="preserve">override fun </w:t>
      </w:r>
      <w:r w:rsidRPr="006C6D49">
        <w:rPr>
          <w:color w:val="00627A"/>
          <w:sz w:val="24"/>
          <w:szCs w:val="24"/>
        </w:rPr>
        <w:t>onCreate</w:t>
      </w:r>
      <w:r w:rsidRPr="006C6D49">
        <w:rPr>
          <w:color w:val="080808"/>
          <w:sz w:val="24"/>
          <w:szCs w:val="24"/>
        </w:rPr>
        <w:t>(savedInstanceState: Bundle?) {</w:t>
      </w:r>
      <w:r w:rsidRPr="006C6D49">
        <w:rPr>
          <w:color w:val="080808"/>
          <w:sz w:val="24"/>
          <w:szCs w:val="24"/>
        </w:rPr>
        <w:br/>
      </w:r>
      <w:r w:rsidRPr="006C6D49">
        <w:rPr>
          <w:color w:val="080808"/>
          <w:sz w:val="24"/>
          <w:szCs w:val="24"/>
        </w:rPr>
        <w:lastRenderedPageBreak/>
        <w:t xml:space="preserve">        </w:t>
      </w:r>
      <w:r w:rsidRPr="006C6D49">
        <w:rPr>
          <w:color w:val="0033B3"/>
          <w:sz w:val="24"/>
          <w:szCs w:val="24"/>
        </w:rPr>
        <w:t>super</w:t>
      </w:r>
      <w:r w:rsidRPr="006C6D49">
        <w:rPr>
          <w:color w:val="080808"/>
          <w:sz w:val="24"/>
          <w:szCs w:val="24"/>
        </w:rPr>
        <w:t>.onCreate(savedInstanceState)</w:t>
      </w:r>
      <w:r w:rsidRPr="006C6D49">
        <w:rPr>
          <w:color w:val="080808"/>
          <w:sz w:val="24"/>
          <w:szCs w:val="24"/>
        </w:rPr>
        <w:br/>
        <w:t xml:space="preserve">        binding = ActivityMainBinding.inflate(layoutInflater)</w:t>
      </w:r>
      <w:r w:rsidRPr="006C6D49">
        <w:rPr>
          <w:color w:val="080808"/>
          <w:sz w:val="24"/>
          <w:szCs w:val="24"/>
        </w:rPr>
        <w:br/>
        <w:t xml:space="preserve">        setContentView(binding.root)</w:t>
      </w:r>
      <w:r w:rsidRPr="006C6D49">
        <w:rPr>
          <w:color w:val="080808"/>
          <w:sz w:val="24"/>
          <w:szCs w:val="24"/>
        </w:rPr>
        <w:br/>
        <w:t xml:space="preserve">        replaceFragment(Home())</w:t>
      </w:r>
      <w:r w:rsidRPr="006C6D49">
        <w:rPr>
          <w:color w:val="080808"/>
          <w:sz w:val="24"/>
          <w:szCs w:val="24"/>
        </w:rPr>
        <w:br/>
        <w:t xml:space="preserve">        binding.bottomNavigationView.setOnItemSelectedListener </w:t>
      </w:r>
      <w:r w:rsidRPr="006C6D49">
        <w:rPr>
          <w:b/>
          <w:bCs/>
          <w:color w:val="080808"/>
          <w:sz w:val="24"/>
          <w:szCs w:val="24"/>
        </w:rPr>
        <w:t>{</w:t>
      </w:r>
      <w:r w:rsidRPr="006C6D49">
        <w:rPr>
          <w:b/>
          <w:bCs/>
          <w:color w:val="080808"/>
          <w:sz w:val="24"/>
          <w:szCs w:val="24"/>
        </w:rPr>
        <w:br/>
      </w:r>
      <w:r w:rsidRPr="006C6D49">
        <w:rPr>
          <w:b/>
          <w:bCs/>
          <w:color w:val="080808"/>
          <w:sz w:val="24"/>
          <w:szCs w:val="24"/>
        </w:rPr>
        <w:br/>
        <w:t xml:space="preserve">            </w:t>
      </w:r>
      <w:r w:rsidRPr="006C6D49">
        <w:rPr>
          <w:color w:val="0033B3"/>
          <w:sz w:val="24"/>
          <w:szCs w:val="24"/>
        </w:rPr>
        <w:t>when</w:t>
      </w:r>
      <w:r w:rsidRPr="006C6D49">
        <w:rPr>
          <w:color w:val="080808"/>
          <w:sz w:val="24"/>
          <w:szCs w:val="24"/>
        </w:rPr>
        <w:t>(it.itemId){</w:t>
      </w:r>
      <w:r w:rsidRPr="006C6D49">
        <w:rPr>
          <w:color w:val="080808"/>
          <w:sz w:val="24"/>
          <w:szCs w:val="24"/>
        </w:rPr>
        <w:br/>
      </w:r>
      <w:r w:rsidRPr="006C6D49">
        <w:rPr>
          <w:color w:val="080808"/>
          <w:sz w:val="24"/>
          <w:szCs w:val="24"/>
        </w:rPr>
        <w:br/>
        <w:t xml:space="preserve">                R.id.home -&gt; replaceFragment(Home())</w:t>
      </w:r>
      <w:r w:rsidRPr="006C6D49">
        <w:rPr>
          <w:color w:val="080808"/>
          <w:sz w:val="24"/>
          <w:szCs w:val="24"/>
        </w:rPr>
        <w:br/>
        <w:t xml:space="preserve">                R.id.profile -&gt; replaceFragment(Profile())</w:t>
      </w:r>
      <w:r w:rsidRPr="006C6D49">
        <w:rPr>
          <w:color w:val="080808"/>
          <w:sz w:val="24"/>
          <w:szCs w:val="24"/>
        </w:rPr>
        <w:br/>
        <w:t xml:space="preserve">                R.id.settings -&gt; replaceFragment(Settings())</w:t>
      </w:r>
      <w:r w:rsidRPr="006C6D49">
        <w:rPr>
          <w:color w:val="080808"/>
          <w:sz w:val="24"/>
          <w:szCs w:val="24"/>
        </w:rPr>
        <w:br/>
      </w:r>
      <w:r w:rsidRPr="006C6D49">
        <w:rPr>
          <w:color w:val="080808"/>
          <w:sz w:val="24"/>
          <w:szCs w:val="24"/>
        </w:rPr>
        <w:br/>
        <w:t xml:space="preserve">                </w:t>
      </w:r>
      <w:r w:rsidRPr="006C6D49">
        <w:rPr>
          <w:color w:val="0033B3"/>
          <w:sz w:val="24"/>
          <w:szCs w:val="24"/>
        </w:rPr>
        <w:t xml:space="preserve">else </w:t>
      </w:r>
      <w:r w:rsidRPr="006C6D49">
        <w:rPr>
          <w:color w:val="080808"/>
          <w:sz w:val="24"/>
          <w:szCs w:val="24"/>
        </w:rPr>
        <w:t>-&gt;{</w:t>
      </w:r>
      <w:r w:rsidRPr="006C6D49">
        <w:rPr>
          <w:color w:val="080808"/>
          <w:sz w:val="24"/>
          <w:szCs w:val="24"/>
        </w:rPr>
        <w:br/>
        <w:t xml:space="preserve">                }</w:t>
      </w:r>
      <w:r w:rsidRPr="006C6D49">
        <w:rPr>
          <w:color w:val="080808"/>
          <w:sz w:val="24"/>
          <w:szCs w:val="24"/>
        </w:rPr>
        <w:br/>
        <w:t xml:space="preserve">            }</w:t>
      </w:r>
      <w:r w:rsidRPr="006C6D49">
        <w:rPr>
          <w:color w:val="080808"/>
          <w:sz w:val="24"/>
          <w:szCs w:val="24"/>
        </w:rPr>
        <w:br/>
      </w:r>
      <w:r w:rsidRPr="006C6D49">
        <w:rPr>
          <w:color w:val="080808"/>
          <w:sz w:val="24"/>
          <w:szCs w:val="24"/>
        </w:rPr>
        <w:br/>
        <w:t xml:space="preserve">            </w:t>
      </w:r>
      <w:r w:rsidRPr="006C6D49">
        <w:rPr>
          <w:color w:val="0033B3"/>
          <w:sz w:val="24"/>
          <w:szCs w:val="24"/>
        </w:rPr>
        <w:t>true</w:t>
      </w:r>
      <w:r w:rsidRPr="006C6D49">
        <w:rPr>
          <w:color w:val="0033B3"/>
          <w:sz w:val="24"/>
          <w:szCs w:val="24"/>
        </w:rPr>
        <w:br/>
        <w:t xml:space="preserve">        </w:t>
      </w:r>
      <w:r w:rsidRPr="006C6D49">
        <w:rPr>
          <w:b/>
          <w:bCs/>
          <w:color w:val="080808"/>
          <w:sz w:val="24"/>
          <w:szCs w:val="24"/>
        </w:rPr>
        <w:t>}</w:t>
      </w:r>
      <w:r w:rsidRPr="006C6D49">
        <w:rPr>
          <w:b/>
          <w:bCs/>
          <w:color w:val="080808"/>
          <w:sz w:val="24"/>
          <w:szCs w:val="24"/>
        </w:rPr>
        <w:br/>
        <w:t xml:space="preserve">    </w:t>
      </w:r>
      <w:r w:rsidRPr="006C6D49">
        <w:rPr>
          <w:color w:val="080808"/>
          <w:sz w:val="24"/>
          <w:szCs w:val="24"/>
        </w:rPr>
        <w:t>}</w:t>
      </w:r>
      <w:r w:rsidRPr="006C6D49">
        <w:rPr>
          <w:color w:val="080808"/>
          <w:sz w:val="24"/>
          <w:szCs w:val="24"/>
        </w:rPr>
        <w:br/>
      </w:r>
      <w:r w:rsidRPr="006C6D49">
        <w:rPr>
          <w:color w:val="080808"/>
          <w:sz w:val="24"/>
          <w:szCs w:val="24"/>
        </w:rPr>
        <w:br/>
        <w:t xml:space="preserve">    </w:t>
      </w:r>
      <w:r w:rsidRPr="006C6D49">
        <w:rPr>
          <w:color w:val="0033B3"/>
          <w:sz w:val="24"/>
          <w:szCs w:val="24"/>
        </w:rPr>
        <w:t xml:space="preserve">private fun </w:t>
      </w:r>
      <w:r w:rsidRPr="006C6D49">
        <w:rPr>
          <w:color w:val="00627A"/>
          <w:sz w:val="24"/>
          <w:szCs w:val="24"/>
        </w:rPr>
        <w:t>replaceFragment</w:t>
      </w:r>
      <w:r w:rsidRPr="006C6D49">
        <w:rPr>
          <w:color w:val="080808"/>
          <w:sz w:val="24"/>
          <w:szCs w:val="24"/>
        </w:rPr>
        <w:t>(fragment : Fragment){</w:t>
      </w:r>
      <w:r w:rsidRPr="006C6D49">
        <w:rPr>
          <w:color w:val="080808"/>
          <w:sz w:val="24"/>
          <w:szCs w:val="24"/>
        </w:rPr>
        <w:br/>
        <w:t xml:space="preserve">        </w:t>
      </w:r>
      <w:r w:rsidRPr="006C6D49">
        <w:rPr>
          <w:color w:val="0033B3"/>
          <w:sz w:val="24"/>
          <w:szCs w:val="24"/>
        </w:rPr>
        <w:t xml:space="preserve">val </w:t>
      </w:r>
      <w:r w:rsidRPr="006C6D49">
        <w:rPr>
          <w:color w:val="080808"/>
          <w:sz w:val="24"/>
          <w:szCs w:val="24"/>
        </w:rPr>
        <w:t>fragmentManager = supportFragmentManager</w:t>
      </w:r>
      <w:r w:rsidRPr="006C6D49">
        <w:rPr>
          <w:color w:val="080808"/>
          <w:sz w:val="24"/>
          <w:szCs w:val="24"/>
        </w:rPr>
        <w:br/>
        <w:t xml:space="preserve">        </w:t>
      </w:r>
      <w:r w:rsidRPr="006C6D49">
        <w:rPr>
          <w:color w:val="0033B3"/>
          <w:sz w:val="24"/>
          <w:szCs w:val="24"/>
        </w:rPr>
        <w:t xml:space="preserve">val </w:t>
      </w:r>
      <w:r w:rsidRPr="006C6D49">
        <w:rPr>
          <w:color w:val="080808"/>
          <w:sz w:val="24"/>
          <w:szCs w:val="24"/>
        </w:rPr>
        <w:t>fragmentTransaction = fragmentManager.beginTransaction()</w:t>
      </w:r>
      <w:r w:rsidRPr="006C6D49">
        <w:rPr>
          <w:color w:val="080808"/>
          <w:sz w:val="24"/>
          <w:szCs w:val="24"/>
        </w:rPr>
        <w:br/>
        <w:t xml:space="preserve">        fragmentTransaction.replace(R.id.frame_layout,fragment)</w:t>
      </w:r>
      <w:r w:rsidRPr="006C6D49">
        <w:rPr>
          <w:color w:val="080808"/>
          <w:sz w:val="24"/>
          <w:szCs w:val="24"/>
        </w:rPr>
        <w:br/>
        <w:t xml:space="preserve">        fragmentTransaction.commit()</w:t>
      </w:r>
      <w:r w:rsidRPr="006C6D49">
        <w:rPr>
          <w:color w:val="080808"/>
          <w:sz w:val="24"/>
          <w:szCs w:val="24"/>
        </w:rPr>
        <w:br/>
        <w:t xml:space="preserve">    }</w:t>
      </w:r>
      <w:r w:rsidRPr="006C6D49">
        <w:rPr>
          <w:color w:val="080808"/>
          <w:sz w:val="24"/>
          <w:szCs w:val="24"/>
        </w:rPr>
        <w:br/>
        <w:t>}</w:t>
      </w:r>
    </w:p>
    <w:p w14:paraId="378DF032" w14:textId="0CEC5902" w:rsidR="006C6D49" w:rsidRDefault="001B34F8" w:rsidP="006C6D49">
      <w:pPr>
        <w:pStyle w:val="ListParagraph"/>
        <w:spacing w:line="360" w:lineRule="auto"/>
        <w:jc w:val="both"/>
        <w:rPr>
          <w:b/>
          <w:bCs/>
          <w:szCs w:val="24"/>
          <w:lang w:val="en-US"/>
        </w:rPr>
      </w:pPr>
      <w:r>
        <w:rPr>
          <w:b/>
          <w:bCs/>
          <w:szCs w:val="24"/>
          <w:lang w:val="en-US"/>
        </w:rPr>
        <w:t>Penjelasan:</w:t>
      </w:r>
    </w:p>
    <w:p w14:paraId="6987215E" w14:textId="2B738B58" w:rsidR="001B34F8" w:rsidRPr="001B34F8" w:rsidRDefault="001B34F8" w:rsidP="001B34F8">
      <w:pPr>
        <w:pStyle w:val="ListParagraph"/>
        <w:spacing w:line="360" w:lineRule="auto"/>
        <w:ind w:firstLine="720"/>
        <w:jc w:val="both"/>
        <w:rPr>
          <w:szCs w:val="24"/>
          <w:lang w:val="en-US"/>
        </w:rPr>
      </w:pPr>
      <w:r w:rsidRPr="001B34F8">
        <w:rPr>
          <w:szCs w:val="24"/>
          <w:lang w:val="en-US"/>
        </w:rPr>
        <w:t xml:space="preserve">Pada saat </w:t>
      </w:r>
      <w:proofErr w:type="gramStart"/>
      <w:r w:rsidRPr="001B34F8">
        <w:rPr>
          <w:szCs w:val="24"/>
          <w:lang w:val="en-US"/>
        </w:rPr>
        <w:t>onCreate(</w:t>
      </w:r>
      <w:proofErr w:type="gramEnd"/>
      <w:r w:rsidRPr="001B34F8">
        <w:rPr>
          <w:szCs w:val="24"/>
          <w:lang w:val="en-US"/>
        </w:rPr>
        <w:t>) dipanggil, metode ini melakukan beberapa tugas inisialisasi. Pertama, binding digunakan untuk mengaitkan layout XML dengan kode Kotlin menggunakan ActivityMainBinding. Kemudian, tampilan utama diatur dengan setContentView(</w:t>
      </w:r>
      <w:proofErr w:type="gramStart"/>
      <w:r w:rsidRPr="001B34F8">
        <w:rPr>
          <w:szCs w:val="24"/>
          <w:lang w:val="en-US"/>
        </w:rPr>
        <w:t>binding.root</w:t>
      </w:r>
      <w:proofErr w:type="gramEnd"/>
      <w:r w:rsidRPr="001B34F8">
        <w:rPr>
          <w:szCs w:val="24"/>
          <w:lang w:val="en-US"/>
        </w:rPr>
        <w:t>).</w:t>
      </w:r>
      <w:r>
        <w:rPr>
          <w:szCs w:val="24"/>
          <w:lang w:val="en-US"/>
        </w:rPr>
        <w:t xml:space="preserve"> </w:t>
      </w:r>
      <w:r w:rsidRPr="001B34F8">
        <w:rPr>
          <w:szCs w:val="24"/>
          <w:lang w:val="en-US"/>
        </w:rPr>
        <w:t xml:space="preserve">metode </w:t>
      </w:r>
      <w:proofErr w:type="gramStart"/>
      <w:r w:rsidRPr="001B34F8">
        <w:rPr>
          <w:szCs w:val="24"/>
          <w:lang w:val="en-US"/>
        </w:rPr>
        <w:t>replaceFragment(</w:t>
      </w:r>
      <w:proofErr w:type="gramEnd"/>
      <w:r w:rsidRPr="001B34F8">
        <w:rPr>
          <w:szCs w:val="24"/>
          <w:lang w:val="en-US"/>
        </w:rPr>
        <w:t xml:space="preserve">Home()) dipanggil untuk menggantikan fragment yang saat ini ditampilkan dengan fragment Home. Metode ini bertugas untuk </w:t>
      </w:r>
      <w:r w:rsidRPr="001B34F8">
        <w:rPr>
          <w:szCs w:val="24"/>
          <w:lang w:val="en-US"/>
        </w:rPr>
        <w:lastRenderedPageBreak/>
        <w:t>menggantikan tampilan fragment di dalam FrameLayout dengan menggunakan FragmentManager dan FragmentTransaction.</w:t>
      </w:r>
      <w:r w:rsidR="00221A18" w:rsidRPr="00221A18">
        <w:t xml:space="preserve"> </w:t>
      </w:r>
      <w:r w:rsidR="00221A18">
        <w:rPr>
          <w:szCs w:val="24"/>
          <w:lang w:val="en-US"/>
        </w:rPr>
        <w:t xml:space="preserve">Terdapat </w:t>
      </w:r>
      <w:r w:rsidR="00221A18" w:rsidRPr="00221A18">
        <w:rPr>
          <w:szCs w:val="24"/>
          <w:lang w:val="en-US"/>
        </w:rPr>
        <w:t>listener</w:t>
      </w:r>
      <w:r w:rsidR="00221A18">
        <w:rPr>
          <w:szCs w:val="24"/>
          <w:lang w:val="en-US"/>
        </w:rPr>
        <w:t xml:space="preserve"> </w:t>
      </w:r>
      <w:r w:rsidR="00221A18" w:rsidRPr="00221A18">
        <w:rPr>
          <w:szCs w:val="24"/>
          <w:lang w:val="en-US"/>
        </w:rPr>
        <w:t>pada bottomNavigationView, yang akan dipanggil ketika item dipilih. Ketika item dipilih, dijalankan kode untuk memeriksa item yang dipilih menggunakan when expression. Jika item yang dipilih adalah "home", "profile", atau "settings", metode replaceFragment dipanggil dengan memasukkan fragment yang sesuai (Home, Profile, atau Settings). Jika item lain dipilih, tidak ada tindakan yang diambil.</w:t>
      </w:r>
    </w:p>
    <w:p w14:paraId="2A63ED76" w14:textId="73B79883" w:rsidR="00A56DB5" w:rsidRDefault="00A56DB5" w:rsidP="00CC6A41">
      <w:pPr>
        <w:pStyle w:val="Heading2"/>
        <w:numPr>
          <w:ilvl w:val="1"/>
          <w:numId w:val="11"/>
        </w:numPr>
        <w:spacing w:before="0" w:line="360" w:lineRule="auto"/>
        <w:rPr>
          <w:b/>
          <w:bCs/>
          <w:lang w:val="en-US"/>
        </w:rPr>
      </w:pPr>
      <w:r w:rsidRPr="00A56DB5">
        <w:rPr>
          <w:b/>
          <w:bCs/>
          <w:lang w:val="en-US"/>
        </w:rPr>
        <w:t>Hasil</w:t>
      </w:r>
    </w:p>
    <w:p w14:paraId="762BE0DF" w14:textId="2FF8C4AA" w:rsidR="00EF1BD2" w:rsidRDefault="00835B6B" w:rsidP="00835B6B">
      <w:pPr>
        <w:spacing w:line="360" w:lineRule="auto"/>
        <w:jc w:val="center"/>
        <w:rPr>
          <w:noProof/>
          <w:lang w:val="en-US"/>
        </w:rPr>
      </w:pPr>
      <w:r>
        <w:rPr>
          <w:noProof/>
        </w:rPr>
        <w:drawing>
          <wp:inline distT="0" distB="0" distL="0" distR="0" wp14:anchorId="545A2934" wp14:editId="0524A549">
            <wp:extent cx="1080000" cy="2270873"/>
            <wp:effectExtent l="0" t="0" r="6350" b="0"/>
            <wp:docPr id="167115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2270873"/>
                    </a:xfrm>
                    <a:prstGeom prst="rect">
                      <a:avLst/>
                    </a:prstGeom>
                    <a:noFill/>
                    <a:ln>
                      <a:noFill/>
                    </a:ln>
                  </pic:spPr>
                </pic:pic>
              </a:graphicData>
            </a:graphic>
          </wp:inline>
        </w:drawing>
      </w:r>
      <w:r>
        <w:rPr>
          <w:noProof/>
        </w:rPr>
        <w:drawing>
          <wp:inline distT="0" distB="0" distL="0" distR="0" wp14:anchorId="541AB63C" wp14:editId="13EE73B5">
            <wp:extent cx="1080000" cy="2270873"/>
            <wp:effectExtent l="0" t="0" r="6350" b="0"/>
            <wp:docPr id="1035365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0000" cy="2270873"/>
                    </a:xfrm>
                    <a:prstGeom prst="rect">
                      <a:avLst/>
                    </a:prstGeom>
                    <a:noFill/>
                    <a:ln>
                      <a:noFill/>
                    </a:ln>
                  </pic:spPr>
                </pic:pic>
              </a:graphicData>
            </a:graphic>
          </wp:inline>
        </w:drawing>
      </w:r>
      <w:r>
        <w:rPr>
          <w:noProof/>
        </w:rPr>
        <w:drawing>
          <wp:inline distT="0" distB="0" distL="0" distR="0" wp14:anchorId="67A8C707" wp14:editId="6E5BB549">
            <wp:extent cx="1080000" cy="2270873"/>
            <wp:effectExtent l="0" t="0" r="6350" b="0"/>
            <wp:docPr id="208630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2270873"/>
                    </a:xfrm>
                    <a:prstGeom prst="rect">
                      <a:avLst/>
                    </a:prstGeom>
                    <a:noFill/>
                    <a:ln>
                      <a:noFill/>
                    </a:ln>
                  </pic:spPr>
                </pic:pic>
              </a:graphicData>
            </a:graphic>
          </wp:inline>
        </w:drawing>
      </w:r>
    </w:p>
    <w:p w14:paraId="5368860E" w14:textId="1845FACE" w:rsidR="00F67D2C" w:rsidRDefault="00F67D2C" w:rsidP="00F67D2C">
      <w:pPr>
        <w:spacing w:line="360" w:lineRule="auto"/>
        <w:rPr>
          <w:b/>
          <w:bCs/>
          <w:noProof/>
          <w:lang w:val="en-US"/>
        </w:rPr>
      </w:pPr>
      <w:r>
        <w:rPr>
          <w:b/>
          <w:bCs/>
          <w:noProof/>
          <w:lang w:val="en-US"/>
        </w:rPr>
        <w:t>Penjelasan:</w:t>
      </w:r>
    </w:p>
    <w:p w14:paraId="510D2C0B" w14:textId="77777777" w:rsidR="003F0CFE" w:rsidRPr="003F0CFE" w:rsidRDefault="003F0CFE" w:rsidP="003F0CFE">
      <w:pPr>
        <w:spacing w:line="360" w:lineRule="auto"/>
        <w:ind w:firstLine="720"/>
        <w:jc w:val="both"/>
        <w:rPr>
          <w:lang w:val="en-US"/>
        </w:rPr>
      </w:pPr>
      <w:r w:rsidRPr="003F0CFE">
        <w:rPr>
          <w:lang w:val="en-US"/>
        </w:rPr>
        <w:t>Tampilan bottom navigation (navigasi bawah) adalah sebuah komponen antarmuka pengguna yang umum digunakan dalam aplikasi Android untuk menyediakan navigasi antara beberapa tampilan utama dalam aplikasi. Bottom navigation biasanya terletak di bagian bawah layar dan berisi ikon atau label yang mewakili tampilan utama yang dapat dipilih oleh pengguna.</w:t>
      </w:r>
    </w:p>
    <w:p w14:paraId="0C5ECF30" w14:textId="7D014EA3" w:rsidR="00EF1BD2" w:rsidRDefault="003F0CFE" w:rsidP="003F0CFE">
      <w:pPr>
        <w:spacing w:line="360" w:lineRule="auto"/>
        <w:ind w:firstLine="720"/>
        <w:jc w:val="both"/>
        <w:rPr>
          <w:lang w:val="en-US"/>
        </w:rPr>
      </w:pPr>
      <w:r w:rsidRPr="003F0CFE">
        <w:rPr>
          <w:lang w:val="en-US"/>
        </w:rPr>
        <w:t xml:space="preserve">Setiap item memiliki ikon yang sesuai dan dapat diklik oleh </w:t>
      </w:r>
      <w:r w:rsidR="00854417">
        <w:rPr>
          <w:lang w:val="en-US"/>
        </w:rPr>
        <w:t>user</w:t>
      </w:r>
      <w:r w:rsidRPr="003F0CFE">
        <w:rPr>
          <w:lang w:val="en-US"/>
        </w:rPr>
        <w:t xml:space="preserve"> untuk beralih antara tampilan utama yang berbeda.</w:t>
      </w:r>
      <w:r>
        <w:rPr>
          <w:lang w:val="en-US"/>
        </w:rPr>
        <w:t xml:space="preserve"> </w:t>
      </w:r>
      <w:r w:rsidRPr="003F0CFE">
        <w:rPr>
          <w:lang w:val="en-US"/>
        </w:rPr>
        <w:t xml:space="preserve">Ketika pengguna mengklik salah satu item navigasi, metode </w:t>
      </w:r>
      <w:proofErr w:type="gramStart"/>
      <w:r w:rsidRPr="003F0CFE">
        <w:rPr>
          <w:lang w:val="en-US"/>
        </w:rPr>
        <w:t>setOnItemSelectedListener(</w:t>
      </w:r>
      <w:proofErr w:type="gramEnd"/>
      <w:r w:rsidRPr="003F0CFE">
        <w:rPr>
          <w:lang w:val="en-US"/>
        </w:rPr>
        <w:t xml:space="preserve">) dipanggil dengan logika yang sesuai. Di dalamnya, fragment yang sesuai dengan item yang dipilih (Home, Profile, atau Settings) akan ditampilkan di dalam FrameLayout dengan menggunakan metode </w:t>
      </w:r>
      <w:proofErr w:type="gramStart"/>
      <w:r w:rsidRPr="003F0CFE">
        <w:rPr>
          <w:lang w:val="en-US"/>
        </w:rPr>
        <w:t>replaceFragment(</w:t>
      </w:r>
      <w:proofErr w:type="gramEnd"/>
      <w:r w:rsidRPr="003F0CFE">
        <w:rPr>
          <w:lang w:val="en-US"/>
        </w:rPr>
        <w:t>).</w:t>
      </w:r>
    </w:p>
    <w:p w14:paraId="22A56D46" w14:textId="0917AC58" w:rsidR="00EF5CAB" w:rsidRPr="00611895" w:rsidRDefault="00225DFF" w:rsidP="00611895">
      <w:pPr>
        <w:pStyle w:val="Heading1"/>
        <w:spacing w:line="360" w:lineRule="auto"/>
        <w:rPr>
          <w:b/>
          <w:bCs/>
          <w:noProof/>
          <w:sz w:val="24"/>
          <w:szCs w:val="24"/>
          <w:lang w:val="en-GB" w:eastAsia="id-ID"/>
        </w:rPr>
      </w:pPr>
      <w:r w:rsidRPr="00611895">
        <w:rPr>
          <w:b/>
          <w:bCs/>
          <w:sz w:val="24"/>
          <w:szCs w:val="24"/>
        </w:rPr>
        <w:lastRenderedPageBreak/>
        <w:t xml:space="preserve">BAB </w:t>
      </w:r>
      <w:r w:rsidR="00C0012B" w:rsidRPr="00611895">
        <w:rPr>
          <w:b/>
          <w:bCs/>
          <w:sz w:val="24"/>
          <w:szCs w:val="24"/>
          <w:lang w:val="en-GB"/>
        </w:rPr>
        <w:t>V</w:t>
      </w:r>
      <w:r w:rsidR="006A74EB" w:rsidRPr="00611895">
        <w:rPr>
          <w:b/>
          <w:bCs/>
          <w:noProof/>
          <w:sz w:val="24"/>
          <w:szCs w:val="24"/>
          <w:lang w:val="en-GB" w:eastAsia="id-ID"/>
        </w:rPr>
        <w:br/>
      </w:r>
      <w:r w:rsidRPr="00611895">
        <w:rPr>
          <w:rFonts w:cs="Times New Roman"/>
          <w:b/>
          <w:bCs/>
          <w:sz w:val="24"/>
          <w:szCs w:val="24"/>
        </w:rPr>
        <w:t xml:space="preserve">PENUTUP </w:t>
      </w:r>
    </w:p>
    <w:p w14:paraId="3F5DE39B" w14:textId="77777777" w:rsidR="00EF5CAB" w:rsidRDefault="00EF5CAB" w:rsidP="006A74EB"/>
    <w:p w14:paraId="0FF18E99" w14:textId="77777777" w:rsidR="00EF5CAB" w:rsidRDefault="00225DFF" w:rsidP="00140396">
      <w:pPr>
        <w:pStyle w:val="Heading2"/>
        <w:numPr>
          <w:ilvl w:val="1"/>
          <w:numId w:val="2"/>
        </w:numPr>
        <w:spacing w:before="0" w:line="360" w:lineRule="auto"/>
        <w:ind w:left="567" w:hanging="567"/>
        <w:rPr>
          <w:rFonts w:cs="Times New Roman"/>
          <w:b/>
          <w:bCs/>
          <w:szCs w:val="24"/>
        </w:rPr>
      </w:pPr>
      <w:r>
        <w:rPr>
          <w:rFonts w:cs="Times New Roman"/>
          <w:b/>
          <w:bCs/>
          <w:szCs w:val="24"/>
        </w:rPr>
        <w:t>Analisa</w:t>
      </w:r>
    </w:p>
    <w:p w14:paraId="712CC9D9" w14:textId="77777777" w:rsidR="00540E53" w:rsidRDefault="00CD6065" w:rsidP="00140396">
      <w:pPr>
        <w:spacing w:line="360" w:lineRule="auto"/>
        <w:ind w:firstLine="567"/>
        <w:jc w:val="both"/>
        <w:rPr>
          <w:lang w:val="en-US"/>
        </w:rPr>
      </w:pPr>
      <w:r>
        <w:rPr>
          <w:lang w:val="en-US"/>
        </w:rPr>
        <w:t xml:space="preserve">Dari hasil praktikum praktikan dapat menganalisa bahwa </w:t>
      </w:r>
      <w:r w:rsidR="00540E53" w:rsidRPr="00540E53">
        <w:rPr>
          <w:lang w:val="en-US"/>
        </w:rPr>
        <w:t>Bottom Navigation memperhatikan beberapa aspek penting dalam pengembangan antarmuka pengguna aplikasi mobile. Salah satu keuntungan utama adalah kemudahan akses dan navigasi yang ditawarkannya. Dengan Bottom Navigation, pengguna dapat dengan cepat dan mudah mengakses tampilan utama atau menu dalam aplikasi dengan hanya menggesek jari mereka ke bawah layar. Ini memungkinkan pengguna untuk dengan cepat beralih antara fitur atau modul yang berbeda tanpa harus mencari menu yang tersembunyi atau melakukan gerakan tambahan.</w:t>
      </w:r>
    </w:p>
    <w:p w14:paraId="502A24A6" w14:textId="5BF5A716" w:rsidR="00CD6065" w:rsidRPr="00CD6065" w:rsidRDefault="00540E53" w:rsidP="00140396">
      <w:pPr>
        <w:spacing w:line="360" w:lineRule="auto"/>
        <w:ind w:firstLine="567"/>
        <w:jc w:val="both"/>
        <w:rPr>
          <w:lang w:val="en-US"/>
        </w:rPr>
      </w:pPr>
      <w:r>
        <w:rPr>
          <w:lang w:val="en-US"/>
        </w:rPr>
        <w:t>Praktikan juga menganalisa bahwa b</w:t>
      </w:r>
      <w:r w:rsidRPr="00540E53">
        <w:rPr>
          <w:lang w:val="en-US"/>
        </w:rPr>
        <w:t>ottom Navigation juga membantu menyediakan antarmuka pengguna yang lebih terstruktur dan terorganisir dengan jelas. Dengan menempatkan navigasi di bagian bawah layar, Bottom Navigation memungkinkan pengguna untuk dengan mudah mengenali dan memahami opsi navigasi yang tersedia, sehingga meminimalkan kesalahan pengguna dan meningkatkan efisiensi dalam menjelajahi aplikasi.</w:t>
      </w:r>
      <w:r w:rsidR="00754A3D" w:rsidRPr="00754A3D">
        <w:rPr>
          <w:lang w:val="en-US"/>
        </w:rPr>
        <w:t> </w:t>
      </w:r>
    </w:p>
    <w:p w14:paraId="6AA30CAB" w14:textId="77777777" w:rsidR="00EF5CAB" w:rsidRDefault="00225DFF" w:rsidP="00140396">
      <w:pPr>
        <w:pStyle w:val="Heading2"/>
        <w:numPr>
          <w:ilvl w:val="1"/>
          <w:numId w:val="2"/>
        </w:numPr>
        <w:spacing w:before="0" w:line="360" w:lineRule="auto"/>
        <w:ind w:left="567" w:hanging="567"/>
        <w:rPr>
          <w:rFonts w:cs="Times New Roman"/>
          <w:b/>
          <w:bCs/>
          <w:szCs w:val="24"/>
        </w:rPr>
      </w:pPr>
      <w:r>
        <w:rPr>
          <w:rFonts w:cs="Times New Roman"/>
          <w:b/>
          <w:bCs/>
          <w:szCs w:val="24"/>
        </w:rPr>
        <w:t>Kesimpulan</w:t>
      </w:r>
    </w:p>
    <w:p w14:paraId="5D88F229" w14:textId="1C51213B" w:rsidR="007E4829" w:rsidRDefault="007E4829" w:rsidP="00140396">
      <w:pPr>
        <w:spacing w:line="360" w:lineRule="auto"/>
        <w:ind w:firstLine="567"/>
        <w:jc w:val="both"/>
        <w:rPr>
          <w:rFonts w:cs="Times New Roman"/>
          <w:szCs w:val="24"/>
        </w:rPr>
      </w:pPr>
      <w:r w:rsidRPr="007E4829">
        <w:rPr>
          <w:rFonts w:cs="Times New Roman"/>
          <w:szCs w:val="24"/>
        </w:rPr>
        <w:t>Bottom Navigation merupakan komponen antarmuka pengguna yang efektif dalam menyediakan navigasi yang mudah dijangkau dan terstruktur dalam aplikasi mobile.</w:t>
      </w:r>
      <w:r>
        <w:rPr>
          <w:rFonts w:cs="Times New Roman"/>
          <w:szCs w:val="24"/>
          <w:lang w:val="en-US"/>
        </w:rPr>
        <w:t xml:space="preserve"> </w:t>
      </w:r>
      <w:r w:rsidRPr="007E4829">
        <w:rPr>
          <w:rFonts w:cs="Times New Roman"/>
          <w:szCs w:val="24"/>
        </w:rPr>
        <w:t xml:space="preserve">Bottom Navigation memungkinkan pengguna untuk dengan cepat mengakses fitur-fitur atau modul-modul penting dalam aplikasi. Ini membantu meminimalkan kesalahan pengguna, meningkatkan efisiensi, dan menyediakan antarmuka pengguna yang lebih terstruktur. </w:t>
      </w:r>
    </w:p>
    <w:p w14:paraId="38253AD9" w14:textId="2855E39B" w:rsidR="007E4829" w:rsidRDefault="007E4829" w:rsidP="00140396">
      <w:pPr>
        <w:spacing w:line="360" w:lineRule="auto"/>
        <w:ind w:firstLine="567"/>
        <w:jc w:val="both"/>
        <w:rPr>
          <w:rFonts w:cs="Times New Roman"/>
          <w:szCs w:val="24"/>
        </w:rPr>
      </w:pPr>
      <w:r w:rsidRPr="007E4829">
        <w:rPr>
          <w:rFonts w:cs="Times New Roman"/>
          <w:szCs w:val="24"/>
        </w:rPr>
        <w:t>Bottom Navigation merupakan solusi yang populer dan efektif dalam memberikan navigasi yang intuitif dan mudah dijangkau dalam aplikasi mobile. Dengan penerapan yang tepat dan pemilihan desain yang baik, Bottom Navigation dapat meningkatkan pengalaman pengguna, mempermudah penggunaan aplikasi, dan membantu pengguna menjelajahi fitur-fitur yang relevan dengan lebih efisien.</w:t>
      </w:r>
    </w:p>
    <w:sectPr w:rsidR="007E4829" w:rsidSect="00E0031B">
      <w:type w:val="evenPage"/>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28314" w14:textId="77777777" w:rsidR="00597E16" w:rsidRDefault="00597E16">
      <w:pPr>
        <w:spacing w:after="0" w:line="240" w:lineRule="auto"/>
      </w:pPr>
      <w:r>
        <w:separator/>
      </w:r>
    </w:p>
  </w:endnote>
  <w:endnote w:type="continuationSeparator" w:id="0">
    <w:p w14:paraId="0479E197" w14:textId="77777777" w:rsidR="00597E16" w:rsidRDefault="00597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79E51" w14:textId="77777777" w:rsidR="00597E16" w:rsidRDefault="00597E16">
      <w:pPr>
        <w:spacing w:after="0" w:line="240" w:lineRule="auto"/>
      </w:pPr>
      <w:r>
        <w:separator/>
      </w:r>
    </w:p>
  </w:footnote>
  <w:footnote w:type="continuationSeparator" w:id="0">
    <w:p w14:paraId="5E67D632" w14:textId="77777777" w:rsidR="00597E16" w:rsidRDefault="00597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0C9C1FA8" w:rsidR="00EF5CAB" w:rsidRDefault="00506A49">
    <w:pPr>
      <w:widowControl w:val="0"/>
      <w:autoSpaceDE w:val="0"/>
      <w:autoSpaceDN w:val="0"/>
      <w:adjustRightInd w:val="0"/>
      <w:spacing w:after="0" w:line="200" w:lineRule="exact"/>
      <w:rPr>
        <w:sz w:val="20"/>
        <w:szCs w:val="20"/>
      </w:rPr>
    </w:pPr>
    <w:r>
      <w:rPr>
        <w:noProof/>
      </w:rPr>
      <mc:AlternateContent>
        <mc:Choice Requires="wps">
          <w:drawing>
            <wp:anchor distT="0" distB="0" distL="0" distR="0" simplePos="0" relativeHeight="251657728" behindDoc="1" locked="0" layoutInCell="0" allowOverlap="1" wp14:anchorId="10F15B74" wp14:editId="16A9D6A4">
              <wp:simplePos x="0" y="0"/>
              <wp:positionH relativeFrom="page">
                <wp:posOffset>3686175</wp:posOffset>
              </wp:positionH>
              <wp:positionV relativeFrom="page">
                <wp:posOffset>1080770</wp:posOffset>
              </wp:positionV>
              <wp:extent cx="546735" cy="17780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5"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F15B74" id="Rectangle 3" o:spid="_x0000_s1037" style="position:absolute;margin-left:290.25pt;margin-top:85.1pt;width:43.05pt;height:1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evgEAAHoDAAAOAAAAZHJzL2Uyb0RvYy54bWysU8Fu2zAMvQ/YPwi6L3a6tS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Xn66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yMv53r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0211BE0"/>
    <w:multiLevelType w:val="multilevel"/>
    <w:tmpl w:val="C676177E"/>
    <w:lvl w:ilvl="0">
      <w:start w:val="1"/>
      <w:numFmt w:val="decimal"/>
      <w:lvlText w:val="%1."/>
      <w:lvlJc w:val="left"/>
      <w:pPr>
        <w:ind w:left="720" w:hanging="360"/>
      </w:pPr>
      <w:rPr>
        <w:b w:val="0"/>
        <w:bCs w:val="0"/>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585163"/>
    <w:multiLevelType w:val="hybridMultilevel"/>
    <w:tmpl w:val="EDAEBC44"/>
    <w:lvl w:ilvl="0" w:tplc="164A85AC">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58E59C4"/>
    <w:multiLevelType w:val="hybridMultilevel"/>
    <w:tmpl w:val="F000D516"/>
    <w:lvl w:ilvl="0" w:tplc="2CBA5242">
      <w:start w:val="1"/>
      <w:numFmt w:val="decimal"/>
      <w:lvlText w:val="2.3.%1"/>
      <w:lvlJc w:val="left"/>
      <w:pPr>
        <w:ind w:left="720" w:hanging="360"/>
      </w:pPr>
      <w:rPr>
        <w:rFonts w:ascii="Times New Roman" w:eastAsia="Calibri" w:hAnsi="Times New Roman" w:cs="SimSun" w:hint="default"/>
        <w:b/>
        <w:bCs w:val="0"/>
        <w:i w:val="0"/>
        <w:strike w:val="0"/>
        <w:dstrike w:val="0"/>
        <w:color w:val="000000"/>
        <w:sz w:val="22"/>
        <w:szCs w:val="22"/>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C833ECB"/>
    <w:multiLevelType w:val="hybridMultilevel"/>
    <w:tmpl w:val="870079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E1C7604"/>
    <w:multiLevelType w:val="hybridMultilevel"/>
    <w:tmpl w:val="9B0A7386"/>
    <w:lvl w:ilvl="0" w:tplc="44480B80">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78EEF4">
      <w:start w:val="1"/>
      <w:numFmt w:val="bullet"/>
      <w:lvlText w:val="o"/>
      <w:lvlJc w:val="left"/>
      <w:pPr>
        <w:ind w:left="16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486F60">
      <w:start w:val="1"/>
      <w:numFmt w:val="bullet"/>
      <w:lvlText w:val="▪"/>
      <w:lvlJc w:val="left"/>
      <w:pPr>
        <w:ind w:left="24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28E10C">
      <w:start w:val="1"/>
      <w:numFmt w:val="bullet"/>
      <w:lvlText w:val="•"/>
      <w:lvlJc w:val="left"/>
      <w:pPr>
        <w:ind w:left="31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12943C">
      <w:start w:val="1"/>
      <w:numFmt w:val="bullet"/>
      <w:lvlText w:val="o"/>
      <w:lvlJc w:val="left"/>
      <w:pPr>
        <w:ind w:left="38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D022A4">
      <w:start w:val="1"/>
      <w:numFmt w:val="bullet"/>
      <w:lvlText w:val="▪"/>
      <w:lvlJc w:val="left"/>
      <w:pPr>
        <w:ind w:left="45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4DFDC">
      <w:start w:val="1"/>
      <w:numFmt w:val="bullet"/>
      <w:lvlText w:val="•"/>
      <w:lvlJc w:val="left"/>
      <w:pPr>
        <w:ind w:left="52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20E776">
      <w:start w:val="1"/>
      <w:numFmt w:val="bullet"/>
      <w:lvlText w:val="o"/>
      <w:lvlJc w:val="left"/>
      <w:pPr>
        <w:ind w:left="60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A02B80">
      <w:start w:val="1"/>
      <w:numFmt w:val="bullet"/>
      <w:lvlText w:val="▪"/>
      <w:lvlJc w:val="left"/>
      <w:pPr>
        <w:ind w:left="67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14F29E7"/>
    <w:multiLevelType w:val="hybridMultilevel"/>
    <w:tmpl w:val="633ED8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1C4E05EE"/>
    <w:multiLevelType w:val="multilevel"/>
    <w:tmpl w:val="08340566"/>
    <w:lvl w:ilvl="0">
      <w:start w:val="1"/>
      <w:numFmt w:val="decimal"/>
      <w:lvlText w:val="%1."/>
      <w:lvlJc w:val="left"/>
      <w:pPr>
        <w:ind w:left="720" w:hanging="360"/>
      </w:pPr>
      <w:rPr>
        <w:rFonts w:ascii="Times New Roman" w:hAnsi="Times New Roman" w:cs="Times New Roman" w:hint="default"/>
        <w:sz w:val="24"/>
        <w:szCs w:val="24"/>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EFB406F"/>
    <w:multiLevelType w:val="hybridMultilevel"/>
    <w:tmpl w:val="57A4CA84"/>
    <w:lvl w:ilvl="0" w:tplc="B1A2378E">
      <w:start w:val="1"/>
      <w:numFmt w:val="lowerLetter"/>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0F4050"/>
    <w:multiLevelType w:val="hybridMultilevel"/>
    <w:tmpl w:val="0A0262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58D5D63"/>
    <w:multiLevelType w:val="hybridMultilevel"/>
    <w:tmpl w:val="87449C66"/>
    <w:lvl w:ilvl="0" w:tplc="5C64C514">
      <w:start w:val="1"/>
      <w:numFmt w:val="decimal"/>
      <w:lvlText w:val="%1."/>
      <w:lvlJc w:val="left"/>
      <w:pPr>
        <w:ind w:left="581"/>
      </w:pPr>
      <w:rPr>
        <w:rFonts w:ascii="Times New Roman" w:eastAsia="Arial" w:hAnsi="Times New Roman" w:cs="Times New Roman" w:hint="default"/>
        <w:b w:val="0"/>
        <w:i w:val="0"/>
        <w:strike w:val="0"/>
        <w:dstrike w:val="0"/>
        <w:color w:val="1F2023"/>
        <w:sz w:val="24"/>
        <w:szCs w:val="24"/>
        <w:u w:val="none" w:color="000000"/>
        <w:bdr w:val="none" w:sz="0" w:space="0" w:color="auto"/>
        <w:shd w:val="clear" w:color="auto" w:fill="auto"/>
        <w:vertAlign w:val="baseline"/>
      </w:rPr>
    </w:lvl>
    <w:lvl w:ilvl="1" w:tplc="7564E0A4">
      <w:start w:val="1"/>
      <w:numFmt w:val="lowerLetter"/>
      <w:lvlText w:val="%2"/>
      <w:lvlJc w:val="left"/>
      <w:pPr>
        <w:ind w:left="1090"/>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2" w:tplc="8280E404">
      <w:start w:val="1"/>
      <w:numFmt w:val="lowerRoman"/>
      <w:lvlText w:val="%3"/>
      <w:lvlJc w:val="left"/>
      <w:pPr>
        <w:ind w:left="1810"/>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3" w:tplc="ED42B848">
      <w:start w:val="1"/>
      <w:numFmt w:val="decimal"/>
      <w:lvlText w:val="%4"/>
      <w:lvlJc w:val="left"/>
      <w:pPr>
        <w:ind w:left="2530"/>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4" w:tplc="479CA5E6">
      <w:start w:val="1"/>
      <w:numFmt w:val="lowerLetter"/>
      <w:lvlText w:val="%5"/>
      <w:lvlJc w:val="left"/>
      <w:pPr>
        <w:ind w:left="3250"/>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5" w:tplc="E8FEF8BA">
      <w:start w:val="1"/>
      <w:numFmt w:val="lowerRoman"/>
      <w:lvlText w:val="%6"/>
      <w:lvlJc w:val="left"/>
      <w:pPr>
        <w:ind w:left="3970"/>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6" w:tplc="AA54C508">
      <w:start w:val="1"/>
      <w:numFmt w:val="decimal"/>
      <w:lvlText w:val="%7"/>
      <w:lvlJc w:val="left"/>
      <w:pPr>
        <w:ind w:left="4690"/>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7" w:tplc="66009A7C">
      <w:start w:val="1"/>
      <w:numFmt w:val="lowerLetter"/>
      <w:lvlText w:val="%8"/>
      <w:lvlJc w:val="left"/>
      <w:pPr>
        <w:ind w:left="5410"/>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8" w:tplc="25962FA6">
      <w:start w:val="1"/>
      <w:numFmt w:val="lowerRoman"/>
      <w:lvlText w:val="%9"/>
      <w:lvlJc w:val="left"/>
      <w:pPr>
        <w:ind w:left="6130"/>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abstractNum>
  <w:abstractNum w:abstractNumId="19" w15:restartNumberingAfterBreak="0">
    <w:nsid w:val="25AD28AB"/>
    <w:multiLevelType w:val="hybridMultilevel"/>
    <w:tmpl w:val="AD80969C"/>
    <w:lvl w:ilvl="0" w:tplc="FA60CAC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6107105"/>
    <w:multiLevelType w:val="hybridMultilevel"/>
    <w:tmpl w:val="BC6ACE02"/>
    <w:lvl w:ilvl="0" w:tplc="AB1CE5F0">
      <w:start w:val="1"/>
      <w:numFmt w:val="decimal"/>
      <w:lvlText w:val="%1."/>
      <w:lvlJc w:val="left"/>
      <w:pPr>
        <w:ind w:left="360"/>
      </w:pPr>
      <w:rPr>
        <w:rFonts w:ascii="Times New Roman" w:eastAsia="Calibri" w:hAnsi="Times New Roman" w:cs="SimSun"/>
        <w:b w:val="0"/>
        <w:i w:val="0"/>
        <w:strike w:val="0"/>
        <w:dstrike w:val="0"/>
        <w:color w:val="000000"/>
        <w:sz w:val="22"/>
        <w:szCs w:val="22"/>
        <w:u w:val="none" w:color="000000"/>
        <w:bdr w:val="none" w:sz="0" w:space="0" w:color="auto"/>
        <w:shd w:val="clear" w:color="auto" w:fill="auto"/>
        <w:vertAlign w:val="baseline"/>
      </w:rPr>
    </w:lvl>
    <w:lvl w:ilvl="1" w:tplc="70C8073E">
      <w:start w:val="1"/>
      <w:numFmt w:val="lowerLetter"/>
      <w:lvlText w:val="%2"/>
      <w:lvlJc w:val="left"/>
      <w:pPr>
        <w:ind w:left="1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641DBC">
      <w:start w:val="1"/>
      <w:numFmt w:val="lowerRoman"/>
      <w:lvlText w:val="%3"/>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34F41C">
      <w:start w:val="1"/>
      <w:numFmt w:val="decimal"/>
      <w:lvlText w:val="%4"/>
      <w:lvlJc w:val="left"/>
      <w:pPr>
        <w:ind w:left="2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91687D2">
      <w:start w:val="1"/>
      <w:numFmt w:val="lowerLetter"/>
      <w:lvlText w:val="%5"/>
      <w:lvlJc w:val="left"/>
      <w:pPr>
        <w:ind w:left="3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5509F12">
      <w:start w:val="1"/>
      <w:numFmt w:val="lowerRoman"/>
      <w:lvlText w:val="%6"/>
      <w:lvlJc w:val="left"/>
      <w:pPr>
        <w:ind w:left="3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CA07CA">
      <w:start w:val="1"/>
      <w:numFmt w:val="decimal"/>
      <w:lvlText w:val="%7"/>
      <w:lvlJc w:val="left"/>
      <w:pPr>
        <w:ind w:left="4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F94CE1A">
      <w:start w:val="1"/>
      <w:numFmt w:val="lowerLetter"/>
      <w:lvlText w:val="%8"/>
      <w:lvlJc w:val="left"/>
      <w:pPr>
        <w:ind w:left="5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7BE05CE">
      <w:start w:val="1"/>
      <w:numFmt w:val="lowerRoman"/>
      <w:lvlText w:val="%9"/>
      <w:lvlJc w:val="left"/>
      <w:pPr>
        <w:ind w:left="6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7C8555B"/>
    <w:multiLevelType w:val="hybridMultilevel"/>
    <w:tmpl w:val="B0F6605A"/>
    <w:lvl w:ilvl="0" w:tplc="DC101652">
      <w:start w:val="1"/>
      <w:numFmt w:val="decimal"/>
      <w:lvlText w:val="%1."/>
      <w:lvlJc w:val="left"/>
      <w:pPr>
        <w:ind w:left="5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F27010">
      <w:start w:val="1"/>
      <w:numFmt w:val="lowerLetter"/>
      <w:lvlText w:val="%2"/>
      <w:lvlJc w:val="left"/>
      <w:pPr>
        <w:ind w:left="12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BC8ABEE">
      <w:start w:val="1"/>
      <w:numFmt w:val="lowerRoman"/>
      <w:lvlText w:val="%3"/>
      <w:lvlJc w:val="left"/>
      <w:pPr>
        <w:ind w:left="1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090022A">
      <w:start w:val="1"/>
      <w:numFmt w:val="decimal"/>
      <w:lvlText w:val="%4"/>
      <w:lvlJc w:val="left"/>
      <w:pPr>
        <w:ind w:left="2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520BAA">
      <w:start w:val="1"/>
      <w:numFmt w:val="lowerLetter"/>
      <w:lvlText w:val="%5"/>
      <w:lvlJc w:val="left"/>
      <w:pPr>
        <w:ind w:left="3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22C1CE">
      <w:start w:val="1"/>
      <w:numFmt w:val="lowerRoman"/>
      <w:lvlText w:val="%6"/>
      <w:lvlJc w:val="left"/>
      <w:pPr>
        <w:ind w:left="4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10CCEC">
      <w:start w:val="1"/>
      <w:numFmt w:val="decimal"/>
      <w:lvlText w:val="%7"/>
      <w:lvlJc w:val="left"/>
      <w:pPr>
        <w:ind w:left="4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2477D6">
      <w:start w:val="1"/>
      <w:numFmt w:val="lowerLetter"/>
      <w:lvlText w:val="%8"/>
      <w:lvlJc w:val="left"/>
      <w:pPr>
        <w:ind w:left="5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9BA6EAC">
      <w:start w:val="1"/>
      <w:numFmt w:val="lowerRoman"/>
      <w:lvlText w:val="%9"/>
      <w:lvlJc w:val="left"/>
      <w:pPr>
        <w:ind w:left="6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A1529CE"/>
    <w:multiLevelType w:val="hybridMultilevel"/>
    <w:tmpl w:val="D988E2F8"/>
    <w:lvl w:ilvl="0" w:tplc="FF6A1982">
      <w:start w:val="10"/>
      <w:numFmt w:val="decimal"/>
      <w:lvlText w:val="%1."/>
      <w:lvlJc w:val="left"/>
      <w:pPr>
        <w:ind w:left="5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E6C72C">
      <w:start w:val="1"/>
      <w:numFmt w:val="lowerLetter"/>
      <w:lvlText w:val="%2"/>
      <w:lvlJc w:val="left"/>
      <w:pPr>
        <w:ind w:left="1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94F5EE">
      <w:start w:val="1"/>
      <w:numFmt w:val="lowerRoman"/>
      <w:lvlText w:val="%3"/>
      <w:lvlJc w:val="left"/>
      <w:pPr>
        <w:ind w:left="2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E0E0C4">
      <w:start w:val="1"/>
      <w:numFmt w:val="decimal"/>
      <w:lvlText w:val="%4"/>
      <w:lvlJc w:val="left"/>
      <w:pPr>
        <w:ind w:left="2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446CDA">
      <w:start w:val="1"/>
      <w:numFmt w:val="lowerLetter"/>
      <w:lvlText w:val="%5"/>
      <w:lvlJc w:val="left"/>
      <w:pPr>
        <w:ind w:left="34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8508DC2">
      <w:start w:val="1"/>
      <w:numFmt w:val="lowerRoman"/>
      <w:lvlText w:val="%6"/>
      <w:lvlJc w:val="left"/>
      <w:pPr>
        <w:ind w:left="41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E2CE18">
      <w:start w:val="1"/>
      <w:numFmt w:val="decimal"/>
      <w:lvlText w:val="%7"/>
      <w:lvlJc w:val="left"/>
      <w:pPr>
        <w:ind w:left="4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22262E">
      <w:start w:val="1"/>
      <w:numFmt w:val="lowerLetter"/>
      <w:lvlText w:val="%8"/>
      <w:lvlJc w:val="left"/>
      <w:pPr>
        <w:ind w:left="56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2269CC">
      <w:start w:val="1"/>
      <w:numFmt w:val="lowerRoman"/>
      <w:lvlText w:val="%9"/>
      <w:lvlJc w:val="left"/>
      <w:pPr>
        <w:ind w:left="63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DCE6191"/>
    <w:multiLevelType w:val="hybridMultilevel"/>
    <w:tmpl w:val="6FA47E16"/>
    <w:lvl w:ilvl="0" w:tplc="38090015">
      <w:start w:val="1"/>
      <w:numFmt w:val="upperLetter"/>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E275CD"/>
    <w:multiLevelType w:val="hybridMultilevel"/>
    <w:tmpl w:val="3822F02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34740CC9"/>
    <w:multiLevelType w:val="hybridMultilevel"/>
    <w:tmpl w:val="6172A992"/>
    <w:lvl w:ilvl="0" w:tplc="FAF42E4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E65E3A">
      <w:start w:val="1"/>
      <w:numFmt w:val="lowerLetter"/>
      <w:lvlText w:val="%2"/>
      <w:lvlJc w:val="left"/>
      <w:pPr>
        <w:ind w:left="1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5ACFF78">
      <w:start w:val="1"/>
      <w:numFmt w:val="lowerRoman"/>
      <w:lvlText w:val="%3"/>
      <w:lvlJc w:val="left"/>
      <w:pPr>
        <w:ind w:left="1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3B20A0A">
      <w:start w:val="1"/>
      <w:numFmt w:val="decimal"/>
      <w:lvlText w:val="%4"/>
      <w:lvlJc w:val="left"/>
      <w:pPr>
        <w:ind w:left="2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761D7A">
      <w:start w:val="1"/>
      <w:numFmt w:val="lowerLetter"/>
      <w:lvlText w:val="%5"/>
      <w:lvlJc w:val="left"/>
      <w:pPr>
        <w:ind w:left="3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C4BA42">
      <w:start w:val="1"/>
      <w:numFmt w:val="lowerRoman"/>
      <w:lvlText w:val="%6"/>
      <w:lvlJc w:val="left"/>
      <w:pPr>
        <w:ind w:left="3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A7053C2">
      <w:start w:val="1"/>
      <w:numFmt w:val="decimal"/>
      <w:lvlText w:val="%7"/>
      <w:lvlJc w:val="left"/>
      <w:pPr>
        <w:ind w:left="4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6EE27A">
      <w:start w:val="1"/>
      <w:numFmt w:val="lowerLetter"/>
      <w:lvlText w:val="%8"/>
      <w:lvlJc w:val="left"/>
      <w:pPr>
        <w:ind w:left="5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DEE26C">
      <w:start w:val="1"/>
      <w:numFmt w:val="lowerRoman"/>
      <w:lvlText w:val="%9"/>
      <w:lvlJc w:val="left"/>
      <w:pPr>
        <w:ind w:left="61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4E32E88"/>
    <w:multiLevelType w:val="hybridMultilevel"/>
    <w:tmpl w:val="AB3482B0"/>
    <w:lvl w:ilvl="0" w:tplc="0E96066C">
      <w:start w:val="1"/>
      <w:numFmt w:val="decimal"/>
      <w:lvlText w:val="%1."/>
      <w:lvlJc w:val="left"/>
      <w:pPr>
        <w:ind w:left="720" w:hanging="360"/>
      </w:pPr>
      <w:rPr>
        <w:rFonts w:ascii="Times New Roman" w:hAnsi="Times New Roman" w:cs="Times New Roman" w:hint="default"/>
        <w:b w:val="0"/>
        <w:b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0F954C0"/>
    <w:multiLevelType w:val="multilevel"/>
    <w:tmpl w:val="02EC86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9337EA"/>
    <w:multiLevelType w:val="hybridMultilevel"/>
    <w:tmpl w:val="9FEEFE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67070A9"/>
    <w:multiLevelType w:val="multilevel"/>
    <w:tmpl w:val="C676177E"/>
    <w:lvl w:ilvl="0">
      <w:start w:val="1"/>
      <w:numFmt w:val="decimal"/>
      <w:lvlText w:val="%1."/>
      <w:lvlJc w:val="left"/>
      <w:pPr>
        <w:ind w:left="720" w:hanging="360"/>
      </w:pPr>
      <w:rPr>
        <w:b w:val="0"/>
        <w:bCs w:val="0"/>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F6E62E5"/>
    <w:multiLevelType w:val="hybridMultilevel"/>
    <w:tmpl w:val="B70278BC"/>
    <w:lvl w:ilvl="0" w:tplc="38090019">
      <w:start w:val="1"/>
      <w:numFmt w:val="lowerLetter"/>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52D6726"/>
    <w:multiLevelType w:val="hybridMultilevel"/>
    <w:tmpl w:val="C19613B0"/>
    <w:lvl w:ilvl="0" w:tplc="BFCEB998">
      <w:start w:val="1"/>
      <w:numFmt w:val="decimal"/>
      <w:lvlText w:val="%1."/>
      <w:lvlJc w:val="left"/>
      <w:pPr>
        <w:ind w:left="349" w:hanging="360"/>
      </w:pPr>
      <w:rPr>
        <w:rFonts w:hint="default"/>
        <w:b w:val="0"/>
        <w:bCs w:val="0"/>
      </w:rPr>
    </w:lvl>
    <w:lvl w:ilvl="1" w:tplc="38090019" w:tentative="1">
      <w:start w:val="1"/>
      <w:numFmt w:val="lowerLetter"/>
      <w:lvlText w:val="%2."/>
      <w:lvlJc w:val="left"/>
      <w:pPr>
        <w:ind w:left="1069" w:hanging="360"/>
      </w:pPr>
    </w:lvl>
    <w:lvl w:ilvl="2" w:tplc="3809001B" w:tentative="1">
      <w:start w:val="1"/>
      <w:numFmt w:val="lowerRoman"/>
      <w:lvlText w:val="%3."/>
      <w:lvlJc w:val="right"/>
      <w:pPr>
        <w:ind w:left="1789" w:hanging="180"/>
      </w:pPr>
    </w:lvl>
    <w:lvl w:ilvl="3" w:tplc="3809000F" w:tentative="1">
      <w:start w:val="1"/>
      <w:numFmt w:val="decimal"/>
      <w:lvlText w:val="%4."/>
      <w:lvlJc w:val="left"/>
      <w:pPr>
        <w:ind w:left="2509" w:hanging="360"/>
      </w:pPr>
    </w:lvl>
    <w:lvl w:ilvl="4" w:tplc="38090019" w:tentative="1">
      <w:start w:val="1"/>
      <w:numFmt w:val="lowerLetter"/>
      <w:lvlText w:val="%5."/>
      <w:lvlJc w:val="left"/>
      <w:pPr>
        <w:ind w:left="3229" w:hanging="360"/>
      </w:pPr>
    </w:lvl>
    <w:lvl w:ilvl="5" w:tplc="3809001B" w:tentative="1">
      <w:start w:val="1"/>
      <w:numFmt w:val="lowerRoman"/>
      <w:lvlText w:val="%6."/>
      <w:lvlJc w:val="right"/>
      <w:pPr>
        <w:ind w:left="3949" w:hanging="180"/>
      </w:pPr>
    </w:lvl>
    <w:lvl w:ilvl="6" w:tplc="3809000F" w:tentative="1">
      <w:start w:val="1"/>
      <w:numFmt w:val="decimal"/>
      <w:lvlText w:val="%7."/>
      <w:lvlJc w:val="left"/>
      <w:pPr>
        <w:ind w:left="4669" w:hanging="360"/>
      </w:pPr>
    </w:lvl>
    <w:lvl w:ilvl="7" w:tplc="38090019" w:tentative="1">
      <w:start w:val="1"/>
      <w:numFmt w:val="lowerLetter"/>
      <w:lvlText w:val="%8."/>
      <w:lvlJc w:val="left"/>
      <w:pPr>
        <w:ind w:left="5389" w:hanging="360"/>
      </w:pPr>
    </w:lvl>
    <w:lvl w:ilvl="8" w:tplc="3809001B" w:tentative="1">
      <w:start w:val="1"/>
      <w:numFmt w:val="lowerRoman"/>
      <w:lvlText w:val="%9."/>
      <w:lvlJc w:val="right"/>
      <w:pPr>
        <w:ind w:left="6109" w:hanging="180"/>
      </w:pPr>
    </w:lvl>
  </w:abstractNum>
  <w:abstractNum w:abstractNumId="33" w15:restartNumberingAfterBreak="0">
    <w:nsid w:val="585035D4"/>
    <w:multiLevelType w:val="hybridMultilevel"/>
    <w:tmpl w:val="971C8D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88C2D43"/>
    <w:multiLevelType w:val="hybridMultilevel"/>
    <w:tmpl w:val="93B8944C"/>
    <w:lvl w:ilvl="0" w:tplc="C5DC30F4">
      <w:start w:val="1"/>
      <w:numFmt w:val="decimal"/>
      <w:lvlText w:val="%1."/>
      <w:lvlJc w:val="left"/>
      <w:pPr>
        <w:ind w:left="720" w:hanging="360"/>
      </w:pPr>
      <w:rPr>
        <w:rFonts w:ascii="Times New Roman" w:hAnsi="Times New Roman" w:cs="Times New Roman" w:hint="default"/>
        <w:b w:val="0"/>
        <w:bCs w:val="0"/>
        <w:i w:val="0"/>
        <w:i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B435941"/>
    <w:multiLevelType w:val="hybridMultilevel"/>
    <w:tmpl w:val="98B86B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5D955CB2"/>
    <w:multiLevelType w:val="hybridMultilevel"/>
    <w:tmpl w:val="A15A82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631602C1"/>
    <w:multiLevelType w:val="hybridMultilevel"/>
    <w:tmpl w:val="53EA90CC"/>
    <w:lvl w:ilvl="0" w:tplc="7C0C7AD4">
      <w:start w:val="1"/>
      <w:numFmt w:val="decimal"/>
      <w:lvlText w:val="2.2.%1"/>
      <w:lvlJc w:val="left"/>
      <w:pPr>
        <w:ind w:left="360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31D1F63"/>
    <w:multiLevelType w:val="hybridMultilevel"/>
    <w:tmpl w:val="A0D6A5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4125ADD"/>
    <w:multiLevelType w:val="hybridMultilevel"/>
    <w:tmpl w:val="313E933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0" w15:restartNumberingAfterBreak="0">
    <w:nsid w:val="673C2F73"/>
    <w:multiLevelType w:val="hybridMultilevel"/>
    <w:tmpl w:val="F4560F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69703A1D"/>
    <w:multiLevelType w:val="hybridMultilevel"/>
    <w:tmpl w:val="85581C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6D4367F4"/>
    <w:multiLevelType w:val="hybridMultilevel"/>
    <w:tmpl w:val="B0FA0596"/>
    <w:lvl w:ilvl="0" w:tplc="3809000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0B47BB6"/>
    <w:multiLevelType w:val="hybridMultilevel"/>
    <w:tmpl w:val="B43C057A"/>
    <w:lvl w:ilvl="0" w:tplc="AB1CE5F0">
      <w:start w:val="1"/>
      <w:numFmt w:val="decimal"/>
      <w:lvlText w:val="%1."/>
      <w:lvlJc w:val="left"/>
      <w:pPr>
        <w:ind w:left="786" w:hanging="360"/>
      </w:pPr>
      <w:rPr>
        <w:rFonts w:ascii="Times New Roman" w:eastAsia="Calibri" w:hAnsi="Times New Roman" w:cs="SimSun"/>
        <w:b w:val="0"/>
        <w:i w:val="0"/>
        <w:strike w:val="0"/>
        <w:dstrike w:val="0"/>
        <w:color w:val="000000"/>
        <w:sz w:val="22"/>
        <w:szCs w:val="22"/>
        <w:u w:val="none" w:color="000000"/>
        <w:bdr w:val="none" w:sz="0" w:space="0" w:color="auto"/>
        <w:shd w:val="clear" w:color="auto" w:fill="auto"/>
        <w:vertAlign w:val="baseline"/>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4"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5F63C1B"/>
    <w:multiLevelType w:val="hybridMultilevel"/>
    <w:tmpl w:val="D4A43E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8EB10C4"/>
    <w:multiLevelType w:val="hybridMultilevel"/>
    <w:tmpl w:val="D536117E"/>
    <w:lvl w:ilvl="0" w:tplc="7A64E640">
      <w:start w:val="1"/>
      <w:numFmt w:val="decimal"/>
      <w:lvlText w:val="%1."/>
      <w:lvlJc w:val="left"/>
      <w:pPr>
        <w:ind w:left="581"/>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1" w:tplc="AF4EBF64">
      <w:start w:val="1"/>
      <w:numFmt w:val="lowerLetter"/>
      <w:lvlText w:val="%2"/>
      <w:lvlJc w:val="left"/>
      <w:pPr>
        <w:ind w:left="1215"/>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2" w:tplc="E1AAD354">
      <w:start w:val="1"/>
      <w:numFmt w:val="lowerRoman"/>
      <w:lvlText w:val="%3"/>
      <w:lvlJc w:val="left"/>
      <w:pPr>
        <w:ind w:left="1935"/>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3" w:tplc="F3C2F54A">
      <w:start w:val="1"/>
      <w:numFmt w:val="decimal"/>
      <w:lvlText w:val="%4"/>
      <w:lvlJc w:val="left"/>
      <w:pPr>
        <w:ind w:left="2655"/>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4" w:tplc="D8085F8A">
      <w:start w:val="1"/>
      <w:numFmt w:val="lowerLetter"/>
      <w:lvlText w:val="%5"/>
      <w:lvlJc w:val="left"/>
      <w:pPr>
        <w:ind w:left="3375"/>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5" w:tplc="882EDB2C">
      <w:start w:val="1"/>
      <w:numFmt w:val="lowerRoman"/>
      <w:lvlText w:val="%6"/>
      <w:lvlJc w:val="left"/>
      <w:pPr>
        <w:ind w:left="4095"/>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6" w:tplc="B1B048E2">
      <w:start w:val="1"/>
      <w:numFmt w:val="decimal"/>
      <w:lvlText w:val="%7"/>
      <w:lvlJc w:val="left"/>
      <w:pPr>
        <w:ind w:left="4815"/>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7" w:tplc="9D881B22">
      <w:start w:val="1"/>
      <w:numFmt w:val="lowerLetter"/>
      <w:lvlText w:val="%8"/>
      <w:lvlJc w:val="left"/>
      <w:pPr>
        <w:ind w:left="5535"/>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8" w:tplc="32E86A04">
      <w:start w:val="1"/>
      <w:numFmt w:val="lowerRoman"/>
      <w:lvlText w:val="%9"/>
      <w:lvlJc w:val="left"/>
      <w:pPr>
        <w:ind w:left="6255"/>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abstractNum>
  <w:abstractNum w:abstractNumId="47" w15:restartNumberingAfterBreak="0">
    <w:nsid w:val="7B182A3C"/>
    <w:multiLevelType w:val="hybridMultilevel"/>
    <w:tmpl w:val="1114737C"/>
    <w:lvl w:ilvl="0" w:tplc="B950B11E">
      <w:start w:val="4"/>
      <w:numFmt w:val="decimal"/>
      <w:lvlText w:val="%1."/>
      <w:lvlJc w:val="left"/>
      <w:pPr>
        <w:ind w:left="5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74E9C8">
      <w:start w:val="1"/>
      <w:numFmt w:val="lowerLetter"/>
      <w:lvlText w:val="%2"/>
      <w:lvlJc w:val="left"/>
      <w:pPr>
        <w:ind w:left="1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ED2F686">
      <w:start w:val="1"/>
      <w:numFmt w:val="lowerRoman"/>
      <w:lvlText w:val="%3"/>
      <w:lvlJc w:val="left"/>
      <w:pPr>
        <w:ind w:left="1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B88132">
      <w:start w:val="1"/>
      <w:numFmt w:val="decimal"/>
      <w:lvlText w:val="%4"/>
      <w:lvlJc w:val="left"/>
      <w:pPr>
        <w:ind w:left="26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0A4240">
      <w:start w:val="1"/>
      <w:numFmt w:val="lowerLetter"/>
      <w:lvlText w:val="%5"/>
      <w:lvlJc w:val="left"/>
      <w:pPr>
        <w:ind w:left="34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1EA562">
      <w:start w:val="1"/>
      <w:numFmt w:val="lowerRoman"/>
      <w:lvlText w:val="%6"/>
      <w:lvlJc w:val="left"/>
      <w:pPr>
        <w:ind w:left="4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0DECE5C">
      <w:start w:val="1"/>
      <w:numFmt w:val="decimal"/>
      <w:lvlText w:val="%7"/>
      <w:lvlJc w:val="left"/>
      <w:pPr>
        <w:ind w:left="4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D2C048">
      <w:start w:val="1"/>
      <w:numFmt w:val="lowerLetter"/>
      <w:lvlText w:val="%8"/>
      <w:lvlJc w:val="left"/>
      <w:pPr>
        <w:ind w:left="5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C004450">
      <w:start w:val="1"/>
      <w:numFmt w:val="lowerRoman"/>
      <w:lvlText w:val="%9"/>
      <w:lvlJc w:val="left"/>
      <w:pPr>
        <w:ind w:left="6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307F5E"/>
    <w:multiLevelType w:val="hybridMultilevel"/>
    <w:tmpl w:val="0B88A41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9" w15:restartNumberingAfterBreak="0">
    <w:nsid w:val="7CD24CA6"/>
    <w:multiLevelType w:val="hybridMultilevel"/>
    <w:tmpl w:val="67023C9E"/>
    <w:lvl w:ilvl="0" w:tplc="B1A2378E">
      <w:start w:val="1"/>
      <w:numFmt w:val="lowerLetter"/>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D2A0A0A"/>
    <w:multiLevelType w:val="multilevel"/>
    <w:tmpl w:val="8F3802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6244073">
    <w:abstractNumId w:val="4"/>
  </w:num>
  <w:num w:numId="2" w16cid:durableId="1305088983">
    <w:abstractNumId w:val="30"/>
  </w:num>
  <w:num w:numId="3" w16cid:durableId="1317611568">
    <w:abstractNumId w:val="0"/>
  </w:num>
  <w:num w:numId="4" w16cid:durableId="1570573092">
    <w:abstractNumId w:val="2"/>
  </w:num>
  <w:num w:numId="5" w16cid:durableId="12193259">
    <w:abstractNumId w:val="1"/>
  </w:num>
  <w:num w:numId="6" w16cid:durableId="1178887878">
    <w:abstractNumId w:val="3"/>
  </w:num>
  <w:num w:numId="7" w16cid:durableId="49765837">
    <w:abstractNumId w:val="5"/>
  </w:num>
  <w:num w:numId="8" w16cid:durableId="257064267">
    <w:abstractNumId w:val="7"/>
  </w:num>
  <w:num w:numId="9" w16cid:durableId="1867283867">
    <w:abstractNumId w:val="16"/>
  </w:num>
  <w:num w:numId="10" w16cid:durableId="692807601">
    <w:abstractNumId w:val="50"/>
  </w:num>
  <w:num w:numId="11" w16cid:durableId="756561166">
    <w:abstractNumId w:val="27"/>
  </w:num>
  <w:num w:numId="12" w16cid:durableId="1483547368">
    <w:abstractNumId w:val="44"/>
  </w:num>
  <w:num w:numId="13" w16cid:durableId="236014155">
    <w:abstractNumId w:val="40"/>
  </w:num>
  <w:num w:numId="14" w16cid:durableId="1671172936">
    <w:abstractNumId w:val="39"/>
  </w:num>
  <w:num w:numId="15" w16cid:durableId="1635451965">
    <w:abstractNumId w:val="20"/>
  </w:num>
  <w:num w:numId="16" w16cid:durableId="2002805435">
    <w:abstractNumId w:val="37"/>
  </w:num>
  <w:num w:numId="17" w16cid:durableId="1435131279">
    <w:abstractNumId w:val="43"/>
  </w:num>
  <w:num w:numId="18" w16cid:durableId="1634359337">
    <w:abstractNumId w:val="36"/>
  </w:num>
  <w:num w:numId="19" w16cid:durableId="874923836">
    <w:abstractNumId w:val="10"/>
  </w:num>
  <w:num w:numId="20" w16cid:durableId="1783449338">
    <w:abstractNumId w:val="17"/>
  </w:num>
  <w:num w:numId="21" w16cid:durableId="136654846">
    <w:abstractNumId w:val="41"/>
  </w:num>
  <w:num w:numId="22" w16cid:durableId="1529902844">
    <w:abstractNumId w:val="9"/>
  </w:num>
  <w:num w:numId="23" w16cid:durableId="317463321">
    <w:abstractNumId w:val="25"/>
  </w:num>
  <w:num w:numId="24" w16cid:durableId="756365443">
    <w:abstractNumId w:val="29"/>
  </w:num>
  <w:num w:numId="25" w16cid:durableId="2019043714">
    <w:abstractNumId w:val="19"/>
  </w:num>
  <w:num w:numId="26" w16cid:durableId="1016420498">
    <w:abstractNumId w:val="26"/>
  </w:num>
  <w:num w:numId="27" w16cid:durableId="1545873860">
    <w:abstractNumId w:val="45"/>
  </w:num>
  <w:num w:numId="28" w16cid:durableId="480779912">
    <w:abstractNumId w:val="8"/>
  </w:num>
  <w:num w:numId="29" w16cid:durableId="708335892">
    <w:abstractNumId w:val="14"/>
  </w:num>
  <w:num w:numId="30" w16cid:durableId="366181025">
    <w:abstractNumId w:val="32"/>
  </w:num>
  <w:num w:numId="31" w16cid:durableId="128136125">
    <w:abstractNumId w:val="34"/>
  </w:num>
  <w:num w:numId="32" w16cid:durableId="1919434958">
    <w:abstractNumId w:val="35"/>
  </w:num>
  <w:num w:numId="33" w16cid:durableId="407194140">
    <w:abstractNumId w:val="38"/>
  </w:num>
  <w:num w:numId="34" w16cid:durableId="1748648936">
    <w:abstractNumId w:val="33"/>
  </w:num>
  <w:num w:numId="35" w16cid:durableId="1213620523">
    <w:abstractNumId w:val="48"/>
  </w:num>
  <w:num w:numId="36" w16cid:durableId="1766225664">
    <w:abstractNumId w:val="13"/>
  </w:num>
  <w:num w:numId="37" w16cid:durableId="218132211">
    <w:abstractNumId w:val="24"/>
  </w:num>
  <w:num w:numId="38" w16cid:durableId="1322467068">
    <w:abstractNumId w:val="11"/>
  </w:num>
  <w:num w:numId="39" w16cid:durableId="1230261397">
    <w:abstractNumId w:val="23"/>
  </w:num>
  <w:num w:numId="40" w16cid:durableId="437986057">
    <w:abstractNumId w:val="31"/>
  </w:num>
  <w:num w:numId="41" w16cid:durableId="1664236081">
    <w:abstractNumId w:val="15"/>
  </w:num>
  <w:num w:numId="42" w16cid:durableId="433745439">
    <w:abstractNumId w:val="49"/>
  </w:num>
  <w:num w:numId="43" w16cid:durableId="1310864809">
    <w:abstractNumId w:val="42"/>
  </w:num>
  <w:num w:numId="44" w16cid:durableId="482939034">
    <w:abstractNumId w:val="12"/>
  </w:num>
  <w:num w:numId="45" w16cid:durableId="261573344">
    <w:abstractNumId w:val="46"/>
  </w:num>
  <w:num w:numId="46" w16cid:durableId="1175998724">
    <w:abstractNumId w:val="18"/>
  </w:num>
  <w:num w:numId="47" w16cid:durableId="1336221673">
    <w:abstractNumId w:val="21"/>
  </w:num>
  <w:num w:numId="48" w16cid:durableId="1673332312">
    <w:abstractNumId w:val="47"/>
  </w:num>
  <w:num w:numId="49" w16cid:durableId="146169776">
    <w:abstractNumId w:val="22"/>
  </w:num>
  <w:num w:numId="50" w16cid:durableId="79784128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CAB"/>
    <w:rsid w:val="00004812"/>
    <w:rsid w:val="00006761"/>
    <w:rsid w:val="0001133B"/>
    <w:rsid w:val="00027055"/>
    <w:rsid w:val="00042B85"/>
    <w:rsid w:val="0006003E"/>
    <w:rsid w:val="0009023A"/>
    <w:rsid w:val="00093AEE"/>
    <w:rsid w:val="000A4BD2"/>
    <w:rsid w:val="000B23D8"/>
    <w:rsid w:val="000D55B9"/>
    <w:rsid w:val="000D5E34"/>
    <w:rsid w:val="000E18F9"/>
    <w:rsid w:val="000F0675"/>
    <w:rsid w:val="00101590"/>
    <w:rsid w:val="001122D5"/>
    <w:rsid w:val="00140396"/>
    <w:rsid w:val="00165B2F"/>
    <w:rsid w:val="0018605A"/>
    <w:rsid w:val="00193EAC"/>
    <w:rsid w:val="001A17C8"/>
    <w:rsid w:val="001A3388"/>
    <w:rsid w:val="001A5877"/>
    <w:rsid w:val="001A7FE0"/>
    <w:rsid w:val="001B34F8"/>
    <w:rsid w:val="001C24DF"/>
    <w:rsid w:val="001D3F8B"/>
    <w:rsid w:val="001F3725"/>
    <w:rsid w:val="001F5E95"/>
    <w:rsid w:val="00200E1A"/>
    <w:rsid w:val="00207ACB"/>
    <w:rsid w:val="0021054D"/>
    <w:rsid w:val="00221A18"/>
    <w:rsid w:val="00225DFF"/>
    <w:rsid w:val="00230501"/>
    <w:rsid w:val="002307B6"/>
    <w:rsid w:val="00231965"/>
    <w:rsid w:val="002365B9"/>
    <w:rsid w:val="0023726D"/>
    <w:rsid w:val="0024582A"/>
    <w:rsid w:val="00267505"/>
    <w:rsid w:val="002A42A6"/>
    <w:rsid w:val="002A7485"/>
    <w:rsid w:val="002B4D97"/>
    <w:rsid w:val="002B671F"/>
    <w:rsid w:val="002C4FEE"/>
    <w:rsid w:val="002D5E9D"/>
    <w:rsid w:val="002E2A6D"/>
    <w:rsid w:val="002F0947"/>
    <w:rsid w:val="002F5F26"/>
    <w:rsid w:val="0031120A"/>
    <w:rsid w:val="00336683"/>
    <w:rsid w:val="00392DFA"/>
    <w:rsid w:val="00395975"/>
    <w:rsid w:val="003A08FD"/>
    <w:rsid w:val="003B47EF"/>
    <w:rsid w:val="003D7533"/>
    <w:rsid w:val="003F0CFE"/>
    <w:rsid w:val="003F3957"/>
    <w:rsid w:val="004131DF"/>
    <w:rsid w:val="0042791F"/>
    <w:rsid w:val="004444E1"/>
    <w:rsid w:val="00475DDE"/>
    <w:rsid w:val="00495C10"/>
    <w:rsid w:val="00496E86"/>
    <w:rsid w:val="004A5310"/>
    <w:rsid w:val="004A5448"/>
    <w:rsid w:val="004B5C03"/>
    <w:rsid w:val="004C7CE9"/>
    <w:rsid w:val="004D1806"/>
    <w:rsid w:val="00503481"/>
    <w:rsid w:val="00506A49"/>
    <w:rsid w:val="0051672F"/>
    <w:rsid w:val="00540A11"/>
    <w:rsid w:val="00540E53"/>
    <w:rsid w:val="0055620D"/>
    <w:rsid w:val="00560AFD"/>
    <w:rsid w:val="00566475"/>
    <w:rsid w:val="005664A5"/>
    <w:rsid w:val="00596BD7"/>
    <w:rsid w:val="00597E16"/>
    <w:rsid w:val="005A25FC"/>
    <w:rsid w:val="005E0E09"/>
    <w:rsid w:val="00611895"/>
    <w:rsid w:val="0061416B"/>
    <w:rsid w:val="00650246"/>
    <w:rsid w:val="00650FC2"/>
    <w:rsid w:val="006754EE"/>
    <w:rsid w:val="006864FE"/>
    <w:rsid w:val="00692D0F"/>
    <w:rsid w:val="006A74EB"/>
    <w:rsid w:val="006A7881"/>
    <w:rsid w:val="006B1F77"/>
    <w:rsid w:val="006C6D49"/>
    <w:rsid w:val="006E0003"/>
    <w:rsid w:val="006E1ECC"/>
    <w:rsid w:val="006F4062"/>
    <w:rsid w:val="007124B8"/>
    <w:rsid w:val="00730B2A"/>
    <w:rsid w:val="007336AB"/>
    <w:rsid w:val="007353AC"/>
    <w:rsid w:val="00735B51"/>
    <w:rsid w:val="00746362"/>
    <w:rsid w:val="007478EC"/>
    <w:rsid w:val="00753CB5"/>
    <w:rsid w:val="00754A3D"/>
    <w:rsid w:val="0076570E"/>
    <w:rsid w:val="0079143B"/>
    <w:rsid w:val="007B024E"/>
    <w:rsid w:val="007B586E"/>
    <w:rsid w:val="007C483D"/>
    <w:rsid w:val="007D0486"/>
    <w:rsid w:val="007D3BDA"/>
    <w:rsid w:val="007E4829"/>
    <w:rsid w:val="007E7D0C"/>
    <w:rsid w:val="00805A65"/>
    <w:rsid w:val="0081740D"/>
    <w:rsid w:val="00825DE2"/>
    <w:rsid w:val="00835B6B"/>
    <w:rsid w:val="0084224F"/>
    <w:rsid w:val="00854417"/>
    <w:rsid w:val="00855241"/>
    <w:rsid w:val="00873194"/>
    <w:rsid w:val="008821ED"/>
    <w:rsid w:val="008858F3"/>
    <w:rsid w:val="00890CA6"/>
    <w:rsid w:val="00893E17"/>
    <w:rsid w:val="008E40E3"/>
    <w:rsid w:val="008E7A61"/>
    <w:rsid w:val="00902366"/>
    <w:rsid w:val="00914E4D"/>
    <w:rsid w:val="00916F0B"/>
    <w:rsid w:val="00926CA0"/>
    <w:rsid w:val="0093085C"/>
    <w:rsid w:val="00932156"/>
    <w:rsid w:val="00956E54"/>
    <w:rsid w:val="00971131"/>
    <w:rsid w:val="009A485D"/>
    <w:rsid w:val="009B1E60"/>
    <w:rsid w:val="009B69A6"/>
    <w:rsid w:val="009B700B"/>
    <w:rsid w:val="009C3405"/>
    <w:rsid w:val="009D7C46"/>
    <w:rsid w:val="009E5D9A"/>
    <w:rsid w:val="009F1115"/>
    <w:rsid w:val="009F6AA9"/>
    <w:rsid w:val="00A00890"/>
    <w:rsid w:val="00A201D5"/>
    <w:rsid w:val="00A30015"/>
    <w:rsid w:val="00A378E0"/>
    <w:rsid w:val="00A520A1"/>
    <w:rsid w:val="00A56DB5"/>
    <w:rsid w:val="00A57664"/>
    <w:rsid w:val="00A90868"/>
    <w:rsid w:val="00A93D5C"/>
    <w:rsid w:val="00A96511"/>
    <w:rsid w:val="00AA37B1"/>
    <w:rsid w:val="00AB3CD8"/>
    <w:rsid w:val="00AB6096"/>
    <w:rsid w:val="00AB74FD"/>
    <w:rsid w:val="00AC0C8C"/>
    <w:rsid w:val="00AC3302"/>
    <w:rsid w:val="00AD5578"/>
    <w:rsid w:val="00AD5A86"/>
    <w:rsid w:val="00AF4594"/>
    <w:rsid w:val="00AF65D7"/>
    <w:rsid w:val="00B003F5"/>
    <w:rsid w:val="00B31829"/>
    <w:rsid w:val="00B40CED"/>
    <w:rsid w:val="00B42DDF"/>
    <w:rsid w:val="00B42F8C"/>
    <w:rsid w:val="00B50EA3"/>
    <w:rsid w:val="00B546EA"/>
    <w:rsid w:val="00B75A17"/>
    <w:rsid w:val="00B80DEB"/>
    <w:rsid w:val="00B8410C"/>
    <w:rsid w:val="00BA2D6A"/>
    <w:rsid w:val="00BF485E"/>
    <w:rsid w:val="00C0012B"/>
    <w:rsid w:val="00C01A40"/>
    <w:rsid w:val="00C03C30"/>
    <w:rsid w:val="00C11651"/>
    <w:rsid w:val="00C1239C"/>
    <w:rsid w:val="00C260A0"/>
    <w:rsid w:val="00C31D69"/>
    <w:rsid w:val="00C3590B"/>
    <w:rsid w:val="00C36670"/>
    <w:rsid w:val="00C37B73"/>
    <w:rsid w:val="00C44E6B"/>
    <w:rsid w:val="00C6067B"/>
    <w:rsid w:val="00C90FE4"/>
    <w:rsid w:val="00C93557"/>
    <w:rsid w:val="00CA1750"/>
    <w:rsid w:val="00CC27AE"/>
    <w:rsid w:val="00CC6A41"/>
    <w:rsid w:val="00CC7A65"/>
    <w:rsid w:val="00CD2FB2"/>
    <w:rsid w:val="00CD6065"/>
    <w:rsid w:val="00D075BB"/>
    <w:rsid w:val="00D1031A"/>
    <w:rsid w:val="00D16BDD"/>
    <w:rsid w:val="00D615F9"/>
    <w:rsid w:val="00D64FB9"/>
    <w:rsid w:val="00D71CC9"/>
    <w:rsid w:val="00D8574C"/>
    <w:rsid w:val="00D97CD3"/>
    <w:rsid w:val="00DA14B4"/>
    <w:rsid w:val="00DA7A66"/>
    <w:rsid w:val="00DB1CD3"/>
    <w:rsid w:val="00DB7316"/>
    <w:rsid w:val="00DC0ED3"/>
    <w:rsid w:val="00E0031B"/>
    <w:rsid w:val="00E03A15"/>
    <w:rsid w:val="00E04071"/>
    <w:rsid w:val="00E14684"/>
    <w:rsid w:val="00E2530E"/>
    <w:rsid w:val="00E559F0"/>
    <w:rsid w:val="00E63A39"/>
    <w:rsid w:val="00E64946"/>
    <w:rsid w:val="00E67DDF"/>
    <w:rsid w:val="00E72FC9"/>
    <w:rsid w:val="00E76B83"/>
    <w:rsid w:val="00E86A66"/>
    <w:rsid w:val="00E9427A"/>
    <w:rsid w:val="00E96286"/>
    <w:rsid w:val="00EE671C"/>
    <w:rsid w:val="00EF1BD2"/>
    <w:rsid w:val="00EF5CAB"/>
    <w:rsid w:val="00F13293"/>
    <w:rsid w:val="00F176D1"/>
    <w:rsid w:val="00F27111"/>
    <w:rsid w:val="00F34BF8"/>
    <w:rsid w:val="00F364A0"/>
    <w:rsid w:val="00F37593"/>
    <w:rsid w:val="00F5458E"/>
    <w:rsid w:val="00F64D26"/>
    <w:rsid w:val="00F67D2C"/>
    <w:rsid w:val="00F84402"/>
    <w:rsid w:val="00FA4F3B"/>
    <w:rsid w:val="00FA6577"/>
    <w:rsid w:val="00FB74FD"/>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C87A4"/>
  <w15:docId w15:val="{001B2596-665B-4E2C-8460-F2804EC37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A49"/>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093AE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rsid w:val="00890CA6"/>
    <w:rPr>
      <w:rFonts w:eastAsiaTheme="majorEastAsia" w:cstheme="majorBidi"/>
      <w:szCs w:val="24"/>
      <w:lang w:val="id-ID"/>
    </w:rPr>
  </w:style>
  <w:style w:type="paragraph" w:styleId="HTMLPreformatted">
    <w:name w:val="HTML Preformatted"/>
    <w:basedOn w:val="Normal"/>
    <w:link w:val="HTMLPreformattedChar"/>
    <w:uiPriority w:val="99"/>
    <w:unhideWhenUsed/>
    <w:rsid w:val="00F27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F27111"/>
    <w:rPr>
      <w:rFonts w:ascii="Courier New" w:eastAsia="Times New Roman" w:hAnsi="Courier New" w:cs="Courier New"/>
      <w:sz w:val="20"/>
      <w:szCs w:val="20"/>
      <w:lang w:val="en-ID" w:eastAsia="en-ID"/>
    </w:rPr>
  </w:style>
  <w:style w:type="table" w:styleId="TableGrid">
    <w:name w:val="Table Grid"/>
    <w:basedOn w:val="TableNormal"/>
    <w:uiPriority w:val="39"/>
    <w:rsid w:val="005562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76D1"/>
    <w:pPr>
      <w:spacing w:after="200" w:line="240" w:lineRule="auto"/>
    </w:pPr>
    <w:rPr>
      <w:i/>
      <w:iCs/>
      <w:color w:val="1F497D" w:themeColor="text2"/>
      <w:sz w:val="18"/>
      <w:szCs w:val="18"/>
    </w:rPr>
  </w:style>
  <w:style w:type="character" w:customStyle="1" w:styleId="Heading4Char">
    <w:name w:val="Heading 4 Char"/>
    <w:basedOn w:val="DefaultParagraphFont"/>
    <w:link w:val="Heading4"/>
    <w:rsid w:val="00093AEE"/>
    <w:rPr>
      <w:rFonts w:asciiTheme="majorHAnsi" w:eastAsiaTheme="majorEastAsia" w:hAnsiTheme="majorHAnsi" w:cstheme="majorBidi"/>
      <w:i/>
      <w:iCs/>
      <w:color w:val="365F91" w:themeColor="accent1" w:themeShade="BF"/>
      <w:lang w:val="id-ID"/>
    </w:rPr>
  </w:style>
  <w:style w:type="table" w:customStyle="1" w:styleId="TableGrid0">
    <w:name w:val="TableGrid"/>
    <w:rsid w:val="00093AEE"/>
    <w:pPr>
      <w:spacing w:line="240" w:lineRule="auto"/>
    </w:pPr>
    <w:rPr>
      <w:rFonts w:asciiTheme="minorHAnsi" w:eastAsiaTheme="minorEastAsia" w:hAnsiTheme="minorHAnsi" w:cstheme="minorBidi"/>
      <w:kern w:val="2"/>
      <w:sz w:val="22"/>
      <w:lang w:val="en-ID" w:eastAsia="en-ID"/>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18">
      <w:bodyDiv w:val="1"/>
      <w:marLeft w:val="0"/>
      <w:marRight w:val="0"/>
      <w:marTop w:val="0"/>
      <w:marBottom w:val="0"/>
      <w:divBdr>
        <w:top w:val="none" w:sz="0" w:space="0" w:color="auto"/>
        <w:left w:val="none" w:sz="0" w:space="0" w:color="auto"/>
        <w:bottom w:val="none" w:sz="0" w:space="0" w:color="auto"/>
        <w:right w:val="none" w:sz="0" w:space="0" w:color="auto"/>
      </w:divBdr>
    </w:div>
    <w:div w:id="65304080">
      <w:bodyDiv w:val="1"/>
      <w:marLeft w:val="0"/>
      <w:marRight w:val="0"/>
      <w:marTop w:val="0"/>
      <w:marBottom w:val="0"/>
      <w:divBdr>
        <w:top w:val="none" w:sz="0" w:space="0" w:color="auto"/>
        <w:left w:val="none" w:sz="0" w:space="0" w:color="auto"/>
        <w:bottom w:val="none" w:sz="0" w:space="0" w:color="auto"/>
        <w:right w:val="none" w:sz="0" w:space="0" w:color="auto"/>
      </w:divBdr>
    </w:div>
    <w:div w:id="80030367">
      <w:bodyDiv w:val="1"/>
      <w:marLeft w:val="0"/>
      <w:marRight w:val="0"/>
      <w:marTop w:val="0"/>
      <w:marBottom w:val="0"/>
      <w:divBdr>
        <w:top w:val="none" w:sz="0" w:space="0" w:color="auto"/>
        <w:left w:val="none" w:sz="0" w:space="0" w:color="auto"/>
        <w:bottom w:val="none" w:sz="0" w:space="0" w:color="auto"/>
        <w:right w:val="none" w:sz="0" w:space="0" w:color="auto"/>
      </w:divBdr>
    </w:div>
    <w:div w:id="145169331">
      <w:bodyDiv w:val="1"/>
      <w:marLeft w:val="0"/>
      <w:marRight w:val="0"/>
      <w:marTop w:val="0"/>
      <w:marBottom w:val="0"/>
      <w:divBdr>
        <w:top w:val="none" w:sz="0" w:space="0" w:color="auto"/>
        <w:left w:val="none" w:sz="0" w:space="0" w:color="auto"/>
        <w:bottom w:val="none" w:sz="0" w:space="0" w:color="auto"/>
        <w:right w:val="none" w:sz="0" w:space="0" w:color="auto"/>
      </w:divBdr>
    </w:div>
    <w:div w:id="148910118">
      <w:bodyDiv w:val="1"/>
      <w:marLeft w:val="0"/>
      <w:marRight w:val="0"/>
      <w:marTop w:val="0"/>
      <w:marBottom w:val="0"/>
      <w:divBdr>
        <w:top w:val="none" w:sz="0" w:space="0" w:color="auto"/>
        <w:left w:val="none" w:sz="0" w:space="0" w:color="auto"/>
        <w:bottom w:val="none" w:sz="0" w:space="0" w:color="auto"/>
        <w:right w:val="none" w:sz="0" w:space="0" w:color="auto"/>
      </w:divBdr>
    </w:div>
    <w:div w:id="165174180">
      <w:bodyDiv w:val="1"/>
      <w:marLeft w:val="0"/>
      <w:marRight w:val="0"/>
      <w:marTop w:val="0"/>
      <w:marBottom w:val="0"/>
      <w:divBdr>
        <w:top w:val="none" w:sz="0" w:space="0" w:color="auto"/>
        <w:left w:val="none" w:sz="0" w:space="0" w:color="auto"/>
        <w:bottom w:val="none" w:sz="0" w:space="0" w:color="auto"/>
        <w:right w:val="none" w:sz="0" w:space="0" w:color="auto"/>
      </w:divBdr>
    </w:div>
    <w:div w:id="436146920">
      <w:bodyDiv w:val="1"/>
      <w:marLeft w:val="0"/>
      <w:marRight w:val="0"/>
      <w:marTop w:val="0"/>
      <w:marBottom w:val="0"/>
      <w:divBdr>
        <w:top w:val="none" w:sz="0" w:space="0" w:color="auto"/>
        <w:left w:val="none" w:sz="0" w:space="0" w:color="auto"/>
        <w:bottom w:val="none" w:sz="0" w:space="0" w:color="auto"/>
        <w:right w:val="none" w:sz="0" w:space="0" w:color="auto"/>
      </w:divBdr>
    </w:div>
    <w:div w:id="451167021">
      <w:bodyDiv w:val="1"/>
      <w:marLeft w:val="0"/>
      <w:marRight w:val="0"/>
      <w:marTop w:val="0"/>
      <w:marBottom w:val="0"/>
      <w:divBdr>
        <w:top w:val="none" w:sz="0" w:space="0" w:color="auto"/>
        <w:left w:val="none" w:sz="0" w:space="0" w:color="auto"/>
        <w:bottom w:val="none" w:sz="0" w:space="0" w:color="auto"/>
        <w:right w:val="none" w:sz="0" w:space="0" w:color="auto"/>
      </w:divBdr>
    </w:div>
    <w:div w:id="463618945">
      <w:bodyDiv w:val="1"/>
      <w:marLeft w:val="0"/>
      <w:marRight w:val="0"/>
      <w:marTop w:val="0"/>
      <w:marBottom w:val="0"/>
      <w:divBdr>
        <w:top w:val="none" w:sz="0" w:space="0" w:color="auto"/>
        <w:left w:val="none" w:sz="0" w:space="0" w:color="auto"/>
        <w:bottom w:val="none" w:sz="0" w:space="0" w:color="auto"/>
        <w:right w:val="none" w:sz="0" w:space="0" w:color="auto"/>
      </w:divBdr>
    </w:div>
    <w:div w:id="468206672">
      <w:bodyDiv w:val="1"/>
      <w:marLeft w:val="0"/>
      <w:marRight w:val="0"/>
      <w:marTop w:val="0"/>
      <w:marBottom w:val="0"/>
      <w:divBdr>
        <w:top w:val="none" w:sz="0" w:space="0" w:color="auto"/>
        <w:left w:val="none" w:sz="0" w:space="0" w:color="auto"/>
        <w:bottom w:val="none" w:sz="0" w:space="0" w:color="auto"/>
        <w:right w:val="none" w:sz="0" w:space="0" w:color="auto"/>
      </w:divBdr>
    </w:div>
    <w:div w:id="675110975">
      <w:bodyDiv w:val="1"/>
      <w:marLeft w:val="0"/>
      <w:marRight w:val="0"/>
      <w:marTop w:val="0"/>
      <w:marBottom w:val="0"/>
      <w:divBdr>
        <w:top w:val="none" w:sz="0" w:space="0" w:color="auto"/>
        <w:left w:val="none" w:sz="0" w:space="0" w:color="auto"/>
        <w:bottom w:val="none" w:sz="0" w:space="0" w:color="auto"/>
        <w:right w:val="none" w:sz="0" w:space="0" w:color="auto"/>
      </w:divBdr>
    </w:div>
    <w:div w:id="815293395">
      <w:bodyDiv w:val="1"/>
      <w:marLeft w:val="0"/>
      <w:marRight w:val="0"/>
      <w:marTop w:val="0"/>
      <w:marBottom w:val="0"/>
      <w:divBdr>
        <w:top w:val="none" w:sz="0" w:space="0" w:color="auto"/>
        <w:left w:val="none" w:sz="0" w:space="0" w:color="auto"/>
        <w:bottom w:val="none" w:sz="0" w:space="0" w:color="auto"/>
        <w:right w:val="none" w:sz="0" w:space="0" w:color="auto"/>
      </w:divBdr>
    </w:div>
    <w:div w:id="816729547">
      <w:bodyDiv w:val="1"/>
      <w:marLeft w:val="0"/>
      <w:marRight w:val="0"/>
      <w:marTop w:val="0"/>
      <w:marBottom w:val="0"/>
      <w:divBdr>
        <w:top w:val="none" w:sz="0" w:space="0" w:color="auto"/>
        <w:left w:val="none" w:sz="0" w:space="0" w:color="auto"/>
        <w:bottom w:val="none" w:sz="0" w:space="0" w:color="auto"/>
        <w:right w:val="none" w:sz="0" w:space="0" w:color="auto"/>
      </w:divBdr>
    </w:div>
    <w:div w:id="847714815">
      <w:bodyDiv w:val="1"/>
      <w:marLeft w:val="0"/>
      <w:marRight w:val="0"/>
      <w:marTop w:val="0"/>
      <w:marBottom w:val="0"/>
      <w:divBdr>
        <w:top w:val="none" w:sz="0" w:space="0" w:color="auto"/>
        <w:left w:val="none" w:sz="0" w:space="0" w:color="auto"/>
        <w:bottom w:val="none" w:sz="0" w:space="0" w:color="auto"/>
        <w:right w:val="none" w:sz="0" w:space="0" w:color="auto"/>
      </w:divBdr>
    </w:div>
    <w:div w:id="882866201">
      <w:bodyDiv w:val="1"/>
      <w:marLeft w:val="0"/>
      <w:marRight w:val="0"/>
      <w:marTop w:val="0"/>
      <w:marBottom w:val="0"/>
      <w:divBdr>
        <w:top w:val="none" w:sz="0" w:space="0" w:color="auto"/>
        <w:left w:val="none" w:sz="0" w:space="0" w:color="auto"/>
        <w:bottom w:val="none" w:sz="0" w:space="0" w:color="auto"/>
        <w:right w:val="none" w:sz="0" w:space="0" w:color="auto"/>
      </w:divBdr>
    </w:div>
    <w:div w:id="1070881462">
      <w:bodyDiv w:val="1"/>
      <w:marLeft w:val="0"/>
      <w:marRight w:val="0"/>
      <w:marTop w:val="0"/>
      <w:marBottom w:val="0"/>
      <w:divBdr>
        <w:top w:val="none" w:sz="0" w:space="0" w:color="auto"/>
        <w:left w:val="none" w:sz="0" w:space="0" w:color="auto"/>
        <w:bottom w:val="none" w:sz="0" w:space="0" w:color="auto"/>
        <w:right w:val="none" w:sz="0" w:space="0" w:color="auto"/>
      </w:divBdr>
    </w:div>
    <w:div w:id="1089614513">
      <w:bodyDiv w:val="1"/>
      <w:marLeft w:val="0"/>
      <w:marRight w:val="0"/>
      <w:marTop w:val="0"/>
      <w:marBottom w:val="0"/>
      <w:divBdr>
        <w:top w:val="none" w:sz="0" w:space="0" w:color="auto"/>
        <w:left w:val="none" w:sz="0" w:space="0" w:color="auto"/>
        <w:bottom w:val="none" w:sz="0" w:space="0" w:color="auto"/>
        <w:right w:val="none" w:sz="0" w:space="0" w:color="auto"/>
      </w:divBdr>
    </w:div>
    <w:div w:id="1121535278">
      <w:bodyDiv w:val="1"/>
      <w:marLeft w:val="0"/>
      <w:marRight w:val="0"/>
      <w:marTop w:val="0"/>
      <w:marBottom w:val="0"/>
      <w:divBdr>
        <w:top w:val="none" w:sz="0" w:space="0" w:color="auto"/>
        <w:left w:val="none" w:sz="0" w:space="0" w:color="auto"/>
        <w:bottom w:val="none" w:sz="0" w:space="0" w:color="auto"/>
        <w:right w:val="none" w:sz="0" w:space="0" w:color="auto"/>
      </w:divBdr>
    </w:div>
    <w:div w:id="1150747963">
      <w:bodyDiv w:val="1"/>
      <w:marLeft w:val="0"/>
      <w:marRight w:val="0"/>
      <w:marTop w:val="0"/>
      <w:marBottom w:val="0"/>
      <w:divBdr>
        <w:top w:val="none" w:sz="0" w:space="0" w:color="auto"/>
        <w:left w:val="none" w:sz="0" w:space="0" w:color="auto"/>
        <w:bottom w:val="none" w:sz="0" w:space="0" w:color="auto"/>
        <w:right w:val="none" w:sz="0" w:space="0" w:color="auto"/>
      </w:divBdr>
    </w:div>
    <w:div w:id="1254362438">
      <w:bodyDiv w:val="1"/>
      <w:marLeft w:val="0"/>
      <w:marRight w:val="0"/>
      <w:marTop w:val="0"/>
      <w:marBottom w:val="0"/>
      <w:divBdr>
        <w:top w:val="none" w:sz="0" w:space="0" w:color="auto"/>
        <w:left w:val="none" w:sz="0" w:space="0" w:color="auto"/>
        <w:bottom w:val="none" w:sz="0" w:space="0" w:color="auto"/>
        <w:right w:val="none" w:sz="0" w:space="0" w:color="auto"/>
      </w:divBdr>
    </w:div>
    <w:div w:id="1374649094">
      <w:bodyDiv w:val="1"/>
      <w:marLeft w:val="0"/>
      <w:marRight w:val="0"/>
      <w:marTop w:val="0"/>
      <w:marBottom w:val="0"/>
      <w:divBdr>
        <w:top w:val="none" w:sz="0" w:space="0" w:color="auto"/>
        <w:left w:val="none" w:sz="0" w:space="0" w:color="auto"/>
        <w:bottom w:val="none" w:sz="0" w:space="0" w:color="auto"/>
        <w:right w:val="none" w:sz="0" w:space="0" w:color="auto"/>
      </w:divBdr>
    </w:div>
    <w:div w:id="1388728028">
      <w:bodyDiv w:val="1"/>
      <w:marLeft w:val="0"/>
      <w:marRight w:val="0"/>
      <w:marTop w:val="0"/>
      <w:marBottom w:val="0"/>
      <w:divBdr>
        <w:top w:val="none" w:sz="0" w:space="0" w:color="auto"/>
        <w:left w:val="none" w:sz="0" w:space="0" w:color="auto"/>
        <w:bottom w:val="none" w:sz="0" w:space="0" w:color="auto"/>
        <w:right w:val="none" w:sz="0" w:space="0" w:color="auto"/>
      </w:divBdr>
    </w:div>
    <w:div w:id="1452239057">
      <w:bodyDiv w:val="1"/>
      <w:marLeft w:val="0"/>
      <w:marRight w:val="0"/>
      <w:marTop w:val="0"/>
      <w:marBottom w:val="0"/>
      <w:divBdr>
        <w:top w:val="none" w:sz="0" w:space="0" w:color="auto"/>
        <w:left w:val="none" w:sz="0" w:space="0" w:color="auto"/>
        <w:bottom w:val="none" w:sz="0" w:space="0" w:color="auto"/>
        <w:right w:val="none" w:sz="0" w:space="0" w:color="auto"/>
      </w:divBdr>
    </w:div>
    <w:div w:id="1487235439">
      <w:bodyDiv w:val="1"/>
      <w:marLeft w:val="0"/>
      <w:marRight w:val="0"/>
      <w:marTop w:val="0"/>
      <w:marBottom w:val="0"/>
      <w:divBdr>
        <w:top w:val="none" w:sz="0" w:space="0" w:color="auto"/>
        <w:left w:val="none" w:sz="0" w:space="0" w:color="auto"/>
        <w:bottom w:val="none" w:sz="0" w:space="0" w:color="auto"/>
        <w:right w:val="none" w:sz="0" w:space="0" w:color="auto"/>
      </w:divBdr>
    </w:div>
    <w:div w:id="1537548299">
      <w:bodyDiv w:val="1"/>
      <w:marLeft w:val="0"/>
      <w:marRight w:val="0"/>
      <w:marTop w:val="0"/>
      <w:marBottom w:val="0"/>
      <w:divBdr>
        <w:top w:val="none" w:sz="0" w:space="0" w:color="auto"/>
        <w:left w:val="none" w:sz="0" w:space="0" w:color="auto"/>
        <w:bottom w:val="none" w:sz="0" w:space="0" w:color="auto"/>
        <w:right w:val="none" w:sz="0" w:space="0" w:color="auto"/>
      </w:divBdr>
      <w:divsChild>
        <w:div w:id="1358894169">
          <w:marLeft w:val="0"/>
          <w:marRight w:val="0"/>
          <w:marTop w:val="0"/>
          <w:marBottom w:val="0"/>
          <w:divBdr>
            <w:top w:val="single" w:sz="2" w:space="0" w:color="D9D9E3"/>
            <w:left w:val="single" w:sz="2" w:space="0" w:color="D9D9E3"/>
            <w:bottom w:val="single" w:sz="2" w:space="0" w:color="D9D9E3"/>
            <w:right w:val="single" w:sz="2" w:space="0" w:color="D9D9E3"/>
          </w:divBdr>
          <w:divsChild>
            <w:div w:id="1590313197">
              <w:marLeft w:val="0"/>
              <w:marRight w:val="0"/>
              <w:marTop w:val="0"/>
              <w:marBottom w:val="0"/>
              <w:divBdr>
                <w:top w:val="single" w:sz="2" w:space="0" w:color="D9D9E3"/>
                <w:left w:val="single" w:sz="2" w:space="0" w:color="D9D9E3"/>
                <w:bottom w:val="single" w:sz="2" w:space="0" w:color="D9D9E3"/>
                <w:right w:val="single" w:sz="2" w:space="0" w:color="D9D9E3"/>
              </w:divBdr>
              <w:divsChild>
                <w:div w:id="289822291">
                  <w:marLeft w:val="0"/>
                  <w:marRight w:val="0"/>
                  <w:marTop w:val="0"/>
                  <w:marBottom w:val="0"/>
                  <w:divBdr>
                    <w:top w:val="single" w:sz="2" w:space="0" w:color="D9D9E3"/>
                    <w:left w:val="single" w:sz="2" w:space="0" w:color="D9D9E3"/>
                    <w:bottom w:val="single" w:sz="2" w:space="0" w:color="D9D9E3"/>
                    <w:right w:val="single" w:sz="2" w:space="0" w:color="D9D9E3"/>
                  </w:divBdr>
                  <w:divsChild>
                    <w:div w:id="778066510">
                      <w:marLeft w:val="0"/>
                      <w:marRight w:val="0"/>
                      <w:marTop w:val="0"/>
                      <w:marBottom w:val="0"/>
                      <w:divBdr>
                        <w:top w:val="single" w:sz="2" w:space="0" w:color="D9D9E3"/>
                        <w:left w:val="single" w:sz="2" w:space="0" w:color="D9D9E3"/>
                        <w:bottom w:val="single" w:sz="2" w:space="0" w:color="D9D9E3"/>
                        <w:right w:val="single" w:sz="2" w:space="0" w:color="D9D9E3"/>
                      </w:divBdr>
                      <w:divsChild>
                        <w:div w:id="1802921986">
                          <w:marLeft w:val="0"/>
                          <w:marRight w:val="0"/>
                          <w:marTop w:val="0"/>
                          <w:marBottom w:val="0"/>
                          <w:divBdr>
                            <w:top w:val="single" w:sz="2" w:space="0" w:color="auto"/>
                            <w:left w:val="single" w:sz="2" w:space="0" w:color="auto"/>
                            <w:bottom w:val="single" w:sz="6" w:space="0" w:color="auto"/>
                            <w:right w:val="single" w:sz="2" w:space="0" w:color="auto"/>
                          </w:divBdr>
                          <w:divsChild>
                            <w:div w:id="1733842259">
                              <w:marLeft w:val="0"/>
                              <w:marRight w:val="0"/>
                              <w:marTop w:val="100"/>
                              <w:marBottom w:val="100"/>
                              <w:divBdr>
                                <w:top w:val="single" w:sz="2" w:space="0" w:color="D9D9E3"/>
                                <w:left w:val="single" w:sz="2" w:space="0" w:color="D9D9E3"/>
                                <w:bottom w:val="single" w:sz="2" w:space="0" w:color="D9D9E3"/>
                                <w:right w:val="single" w:sz="2" w:space="0" w:color="D9D9E3"/>
                              </w:divBdr>
                              <w:divsChild>
                                <w:div w:id="981348408">
                                  <w:marLeft w:val="0"/>
                                  <w:marRight w:val="0"/>
                                  <w:marTop w:val="0"/>
                                  <w:marBottom w:val="0"/>
                                  <w:divBdr>
                                    <w:top w:val="single" w:sz="2" w:space="0" w:color="D9D9E3"/>
                                    <w:left w:val="single" w:sz="2" w:space="0" w:color="D9D9E3"/>
                                    <w:bottom w:val="single" w:sz="2" w:space="0" w:color="D9D9E3"/>
                                    <w:right w:val="single" w:sz="2" w:space="0" w:color="D9D9E3"/>
                                  </w:divBdr>
                                  <w:divsChild>
                                    <w:div w:id="129174383">
                                      <w:marLeft w:val="0"/>
                                      <w:marRight w:val="0"/>
                                      <w:marTop w:val="0"/>
                                      <w:marBottom w:val="0"/>
                                      <w:divBdr>
                                        <w:top w:val="single" w:sz="2" w:space="0" w:color="D9D9E3"/>
                                        <w:left w:val="single" w:sz="2" w:space="0" w:color="D9D9E3"/>
                                        <w:bottom w:val="single" w:sz="2" w:space="0" w:color="D9D9E3"/>
                                        <w:right w:val="single" w:sz="2" w:space="0" w:color="D9D9E3"/>
                                      </w:divBdr>
                                      <w:divsChild>
                                        <w:div w:id="1792750749">
                                          <w:marLeft w:val="0"/>
                                          <w:marRight w:val="0"/>
                                          <w:marTop w:val="0"/>
                                          <w:marBottom w:val="0"/>
                                          <w:divBdr>
                                            <w:top w:val="single" w:sz="2" w:space="0" w:color="D9D9E3"/>
                                            <w:left w:val="single" w:sz="2" w:space="0" w:color="D9D9E3"/>
                                            <w:bottom w:val="single" w:sz="2" w:space="0" w:color="D9D9E3"/>
                                            <w:right w:val="single" w:sz="2" w:space="0" w:color="D9D9E3"/>
                                          </w:divBdr>
                                          <w:divsChild>
                                            <w:div w:id="875695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4989307">
          <w:marLeft w:val="0"/>
          <w:marRight w:val="0"/>
          <w:marTop w:val="0"/>
          <w:marBottom w:val="0"/>
          <w:divBdr>
            <w:top w:val="none" w:sz="0" w:space="0" w:color="auto"/>
            <w:left w:val="none" w:sz="0" w:space="0" w:color="auto"/>
            <w:bottom w:val="none" w:sz="0" w:space="0" w:color="auto"/>
            <w:right w:val="none" w:sz="0" w:space="0" w:color="auto"/>
          </w:divBdr>
        </w:div>
      </w:divsChild>
    </w:div>
    <w:div w:id="1541169911">
      <w:bodyDiv w:val="1"/>
      <w:marLeft w:val="0"/>
      <w:marRight w:val="0"/>
      <w:marTop w:val="0"/>
      <w:marBottom w:val="0"/>
      <w:divBdr>
        <w:top w:val="none" w:sz="0" w:space="0" w:color="auto"/>
        <w:left w:val="none" w:sz="0" w:space="0" w:color="auto"/>
        <w:bottom w:val="none" w:sz="0" w:space="0" w:color="auto"/>
        <w:right w:val="none" w:sz="0" w:space="0" w:color="auto"/>
      </w:divBdr>
    </w:div>
    <w:div w:id="1568222416">
      <w:bodyDiv w:val="1"/>
      <w:marLeft w:val="0"/>
      <w:marRight w:val="0"/>
      <w:marTop w:val="0"/>
      <w:marBottom w:val="0"/>
      <w:divBdr>
        <w:top w:val="none" w:sz="0" w:space="0" w:color="auto"/>
        <w:left w:val="none" w:sz="0" w:space="0" w:color="auto"/>
        <w:bottom w:val="none" w:sz="0" w:space="0" w:color="auto"/>
        <w:right w:val="none" w:sz="0" w:space="0" w:color="auto"/>
      </w:divBdr>
    </w:div>
    <w:div w:id="1651251596">
      <w:bodyDiv w:val="1"/>
      <w:marLeft w:val="0"/>
      <w:marRight w:val="0"/>
      <w:marTop w:val="0"/>
      <w:marBottom w:val="0"/>
      <w:divBdr>
        <w:top w:val="none" w:sz="0" w:space="0" w:color="auto"/>
        <w:left w:val="none" w:sz="0" w:space="0" w:color="auto"/>
        <w:bottom w:val="none" w:sz="0" w:space="0" w:color="auto"/>
        <w:right w:val="none" w:sz="0" w:space="0" w:color="auto"/>
      </w:divBdr>
    </w:div>
    <w:div w:id="1696467655">
      <w:bodyDiv w:val="1"/>
      <w:marLeft w:val="0"/>
      <w:marRight w:val="0"/>
      <w:marTop w:val="0"/>
      <w:marBottom w:val="0"/>
      <w:divBdr>
        <w:top w:val="none" w:sz="0" w:space="0" w:color="auto"/>
        <w:left w:val="none" w:sz="0" w:space="0" w:color="auto"/>
        <w:bottom w:val="none" w:sz="0" w:space="0" w:color="auto"/>
        <w:right w:val="none" w:sz="0" w:space="0" w:color="auto"/>
      </w:divBdr>
    </w:div>
    <w:div w:id="1725911425">
      <w:bodyDiv w:val="1"/>
      <w:marLeft w:val="0"/>
      <w:marRight w:val="0"/>
      <w:marTop w:val="0"/>
      <w:marBottom w:val="0"/>
      <w:divBdr>
        <w:top w:val="none" w:sz="0" w:space="0" w:color="auto"/>
        <w:left w:val="none" w:sz="0" w:space="0" w:color="auto"/>
        <w:bottom w:val="none" w:sz="0" w:space="0" w:color="auto"/>
        <w:right w:val="none" w:sz="0" w:space="0" w:color="auto"/>
      </w:divBdr>
    </w:div>
    <w:div w:id="1777748426">
      <w:bodyDiv w:val="1"/>
      <w:marLeft w:val="0"/>
      <w:marRight w:val="0"/>
      <w:marTop w:val="0"/>
      <w:marBottom w:val="0"/>
      <w:divBdr>
        <w:top w:val="none" w:sz="0" w:space="0" w:color="auto"/>
        <w:left w:val="none" w:sz="0" w:space="0" w:color="auto"/>
        <w:bottom w:val="none" w:sz="0" w:space="0" w:color="auto"/>
        <w:right w:val="none" w:sz="0" w:space="0" w:color="auto"/>
      </w:divBdr>
    </w:div>
    <w:div w:id="1792168673">
      <w:bodyDiv w:val="1"/>
      <w:marLeft w:val="0"/>
      <w:marRight w:val="0"/>
      <w:marTop w:val="0"/>
      <w:marBottom w:val="0"/>
      <w:divBdr>
        <w:top w:val="none" w:sz="0" w:space="0" w:color="auto"/>
        <w:left w:val="none" w:sz="0" w:space="0" w:color="auto"/>
        <w:bottom w:val="none" w:sz="0" w:space="0" w:color="auto"/>
        <w:right w:val="none" w:sz="0" w:space="0" w:color="auto"/>
      </w:divBdr>
    </w:div>
    <w:div w:id="1792433036">
      <w:bodyDiv w:val="1"/>
      <w:marLeft w:val="0"/>
      <w:marRight w:val="0"/>
      <w:marTop w:val="0"/>
      <w:marBottom w:val="0"/>
      <w:divBdr>
        <w:top w:val="none" w:sz="0" w:space="0" w:color="auto"/>
        <w:left w:val="none" w:sz="0" w:space="0" w:color="auto"/>
        <w:bottom w:val="none" w:sz="0" w:space="0" w:color="auto"/>
        <w:right w:val="none" w:sz="0" w:space="0" w:color="auto"/>
      </w:divBdr>
    </w:div>
    <w:div w:id="1818303331">
      <w:bodyDiv w:val="1"/>
      <w:marLeft w:val="0"/>
      <w:marRight w:val="0"/>
      <w:marTop w:val="0"/>
      <w:marBottom w:val="0"/>
      <w:divBdr>
        <w:top w:val="none" w:sz="0" w:space="0" w:color="auto"/>
        <w:left w:val="none" w:sz="0" w:space="0" w:color="auto"/>
        <w:bottom w:val="none" w:sz="0" w:space="0" w:color="auto"/>
        <w:right w:val="none" w:sz="0" w:space="0" w:color="auto"/>
      </w:divBdr>
    </w:div>
    <w:div w:id="1877348319">
      <w:bodyDiv w:val="1"/>
      <w:marLeft w:val="0"/>
      <w:marRight w:val="0"/>
      <w:marTop w:val="0"/>
      <w:marBottom w:val="0"/>
      <w:divBdr>
        <w:top w:val="none" w:sz="0" w:space="0" w:color="auto"/>
        <w:left w:val="none" w:sz="0" w:space="0" w:color="auto"/>
        <w:bottom w:val="none" w:sz="0" w:space="0" w:color="auto"/>
        <w:right w:val="none" w:sz="0" w:space="0" w:color="auto"/>
      </w:divBdr>
    </w:div>
    <w:div w:id="1878470910">
      <w:bodyDiv w:val="1"/>
      <w:marLeft w:val="0"/>
      <w:marRight w:val="0"/>
      <w:marTop w:val="0"/>
      <w:marBottom w:val="0"/>
      <w:divBdr>
        <w:top w:val="none" w:sz="0" w:space="0" w:color="auto"/>
        <w:left w:val="none" w:sz="0" w:space="0" w:color="auto"/>
        <w:bottom w:val="none" w:sz="0" w:space="0" w:color="auto"/>
        <w:right w:val="none" w:sz="0" w:space="0" w:color="auto"/>
      </w:divBdr>
    </w:div>
    <w:div w:id="1901548592">
      <w:bodyDiv w:val="1"/>
      <w:marLeft w:val="0"/>
      <w:marRight w:val="0"/>
      <w:marTop w:val="0"/>
      <w:marBottom w:val="0"/>
      <w:divBdr>
        <w:top w:val="none" w:sz="0" w:space="0" w:color="auto"/>
        <w:left w:val="none" w:sz="0" w:space="0" w:color="auto"/>
        <w:bottom w:val="none" w:sz="0" w:space="0" w:color="auto"/>
        <w:right w:val="none" w:sz="0" w:space="0" w:color="auto"/>
      </w:divBdr>
    </w:div>
    <w:div w:id="2004434876">
      <w:bodyDiv w:val="1"/>
      <w:marLeft w:val="0"/>
      <w:marRight w:val="0"/>
      <w:marTop w:val="0"/>
      <w:marBottom w:val="0"/>
      <w:divBdr>
        <w:top w:val="none" w:sz="0" w:space="0" w:color="auto"/>
        <w:left w:val="none" w:sz="0" w:space="0" w:color="auto"/>
        <w:bottom w:val="none" w:sz="0" w:space="0" w:color="auto"/>
        <w:right w:val="none" w:sz="0" w:space="0" w:color="auto"/>
      </w:divBdr>
    </w:div>
    <w:div w:id="2028630146">
      <w:bodyDiv w:val="1"/>
      <w:marLeft w:val="0"/>
      <w:marRight w:val="0"/>
      <w:marTop w:val="0"/>
      <w:marBottom w:val="0"/>
      <w:divBdr>
        <w:top w:val="none" w:sz="0" w:space="0" w:color="auto"/>
        <w:left w:val="none" w:sz="0" w:space="0" w:color="auto"/>
        <w:bottom w:val="none" w:sz="0" w:space="0" w:color="auto"/>
        <w:right w:val="none" w:sz="0" w:space="0" w:color="auto"/>
      </w:divBdr>
    </w:div>
    <w:div w:id="2141147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28" Type="http://schemas.openxmlformats.org/officeDocument/2006/relationships/image" Target="media/image17.jpeg"/><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45C27-F5CE-4F14-9336-A18D5303A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15</Pages>
  <Words>2787</Words>
  <Characters>15889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LABD3MI</dc:creator>
  <cp:keywords/>
  <dc:description/>
  <cp:lastModifiedBy>LELY</cp:lastModifiedBy>
  <cp:revision>26</cp:revision>
  <cp:lastPrinted>2017-04-09T15:36:00Z</cp:lastPrinted>
  <dcterms:created xsi:type="dcterms:W3CDTF">2023-04-09T06:12:00Z</dcterms:created>
  <dcterms:modified xsi:type="dcterms:W3CDTF">2023-05-30T03:37:00Z</dcterms:modified>
</cp:coreProperties>
</file>